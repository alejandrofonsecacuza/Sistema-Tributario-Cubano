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60" w:type="dxa"/>
        <w:tblInd w:w="98" w:type="dxa"/>
        <w:tblCellMar>
          <w:left w:w="6" w:type="dxa"/>
          <w:right w:w="6" w:type="dxa"/>
        </w:tblCellMar>
        <w:tblLook w:val="04A0" w:firstRow="1" w:lastRow="0" w:firstColumn="1" w:lastColumn="0" w:noHBand="0" w:noVBand="1"/>
      </w:tblPr>
      <w:tblGrid>
        <w:gridCol w:w="4290"/>
        <w:gridCol w:w="4870"/>
      </w:tblGrid>
      <w:tr w:rsidR="00E15C82" w:rsidRPr="001175DD" w:rsidTr="009C3F5E">
        <w:trPr>
          <w:trHeight w:val="13274"/>
        </w:trPr>
        <w:tc>
          <w:tcPr>
            <w:tcW w:w="4290" w:type="dxa"/>
            <w:tcBorders>
              <w:top w:val="single" w:sz="2" w:space="0" w:color="000000"/>
              <w:left w:val="single" w:sz="2" w:space="0" w:color="000000"/>
              <w:bottom w:val="single" w:sz="2" w:space="0" w:color="000000"/>
              <w:right w:val="single" w:sz="2" w:space="0" w:color="000000"/>
            </w:tcBorders>
            <w:shd w:val="clear" w:color="auto" w:fill="FFFFFF"/>
            <w:tcMar>
              <w:top w:w="0" w:type="dxa"/>
              <w:left w:w="74" w:type="dxa"/>
              <w:bottom w:w="0" w:type="dxa"/>
              <w:right w:w="74" w:type="dxa"/>
            </w:tcMar>
            <w:hideMark/>
          </w:tcPr>
          <w:p w:rsidR="00E15C82" w:rsidRPr="001175DD" w:rsidRDefault="00E15C82" w:rsidP="004E7181">
            <w:pPr>
              <w:spacing w:line="256" w:lineRule="auto"/>
              <w:rPr>
                <w:rFonts w:ascii="Arial" w:eastAsia="Calibri" w:hAnsi="Arial" w:cs="Arial"/>
              </w:rPr>
            </w:pPr>
            <w:r w:rsidRPr="001175DD">
              <w:rPr>
                <w:rFonts w:ascii="Arial" w:eastAsiaTheme="minorEastAsia" w:hAnsi="Arial" w:cs="Arial"/>
                <w:sz w:val="24"/>
              </w:rPr>
              <w:object w:dxaOrig="4125" w:dyaOrig="13095">
                <v:rect id="rectole0000000000" o:spid="_x0000_i1025" style="width:206.65pt;height:654.55pt" o:ole="" o:preferrelative="t" stroked="f">
                  <v:imagedata r:id="rId6" o:title=""/>
                </v:rect>
                <o:OLEObject Type="Embed" ProgID="StaticMetafile" ShapeID="rectole0000000000" DrawAspect="Content" ObjectID="_1769526435" r:id="rId7"/>
              </w:object>
            </w:r>
          </w:p>
        </w:tc>
        <w:tc>
          <w:tcPr>
            <w:tcW w:w="4870" w:type="dxa"/>
            <w:tcBorders>
              <w:top w:val="single" w:sz="2" w:space="0" w:color="000000"/>
              <w:left w:val="single" w:sz="2" w:space="0" w:color="000000"/>
              <w:bottom w:val="single" w:sz="2" w:space="0" w:color="000000"/>
              <w:right w:val="single" w:sz="2" w:space="0" w:color="000000"/>
            </w:tcBorders>
            <w:shd w:val="clear" w:color="auto" w:fill="FFFFFF"/>
            <w:tcMar>
              <w:top w:w="0" w:type="dxa"/>
              <w:left w:w="74" w:type="dxa"/>
              <w:bottom w:w="0" w:type="dxa"/>
              <w:right w:w="74" w:type="dxa"/>
            </w:tcMar>
          </w:tcPr>
          <w:p w:rsidR="00E15C82" w:rsidRPr="001175DD" w:rsidRDefault="00E15C82" w:rsidP="004E7181">
            <w:pPr>
              <w:tabs>
                <w:tab w:val="center" w:pos="4419"/>
                <w:tab w:val="right" w:pos="8838"/>
              </w:tabs>
              <w:spacing w:before="120" w:after="0" w:line="240" w:lineRule="auto"/>
              <w:ind w:left="142"/>
              <w:jc w:val="center"/>
              <w:rPr>
                <w:rFonts w:ascii="Arial" w:eastAsia="Arial" w:hAnsi="Arial" w:cs="Arial"/>
              </w:rPr>
            </w:pPr>
            <w:r w:rsidRPr="001175DD">
              <w:rPr>
                <w:rFonts w:ascii="Arial" w:eastAsiaTheme="minorEastAsia" w:hAnsi="Arial" w:cs="Arial"/>
                <w:sz w:val="24"/>
              </w:rPr>
              <w:object w:dxaOrig="4575" w:dyaOrig="1470">
                <v:rect id="rectole0000000001" o:spid="_x0000_i1026" style="width:229.1pt;height:72.95pt" o:ole="" o:preferrelative="t" stroked="f">
                  <v:imagedata r:id="rId8" o:title=""/>
                </v:rect>
                <o:OLEObject Type="Embed" ProgID="StaticMetafile" ShapeID="rectole0000000001" DrawAspect="Content" ObjectID="_1769526436" r:id="rId9"/>
              </w:object>
            </w:r>
          </w:p>
          <w:p w:rsidR="00E15C82" w:rsidRPr="001175DD" w:rsidRDefault="00E15C82" w:rsidP="004E7181">
            <w:pPr>
              <w:spacing w:before="120" w:after="0" w:line="240" w:lineRule="auto"/>
              <w:jc w:val="both"/>
              <w:rPr>
                <w:rFonts w:ascii="Arial" w:eastAsia="Times New Roman" w:hAnsi="Arial" w:cs="Arial"/>
                <w:b/>
                <w:sz w:val="28"/>
              </w:rPr>
            </w:pPr>
          </w:p>
          <w:p w:rsidR="00E15C82" w:rsidRPr="001175DD" w:rsidRDefault="00E15C82" w:rsidP="004E7181">
            <w:pPr>
              <w:spacing w:before="120" w:after="0" w:line="240" w:lineRule="auto"/>
              <w:jc w:val="center"/>
              <w:rPr>
                <w:rFonts w:ascii="Arial" w:eastAsia="Arial" w:hAnsi="Arial" w:cs="Arial"/>
                <w:b/>
                <w:sz w:val="28"/>
              </w:rPr>
            </w:pPr>
            <w:r w:rsidRPr="001175DD">
              <w:rPr>
                <w:rFonts w:ascii="Arial" w:eastAsia="Arial" w:hAnsi="Arial" w:cs="Arial"/>
                <w:b/>
                <w:sz w:val="28"/>
              </w:rPr>
              <w:t>FACULTAD DE CIENCIAS NATURALES Y EXACTAS</w:t>
            </w:r>
          </w:p>
          <w:p w:rsidR="00E15C82" w:rsidRPr="001175DD" w:rsidRDefault="00E15C82" w:rsidP="004E7181">
            <w:pPr>
              <w:spacing w:before="120" w:after="0" w:line="240" w:lineRule="auto"/>
              <w:jc w:val="center"/>
              <w:rPr>
                <w:rFonts w:ascii="Arial" w:eastAsia="Arial" w:hAnsi="Arial" w:cs="Arial"/>
                <w:b/>
                <w:sz w:val="28"/>
              </w:rPr>
            </w:pPr>
          </w:p>
          <w:p w:rsidR="00E15C82" w:rsidRPr="001175DD" w:rsidRDefault="00E15C82" w:rsidP="004E7181">
            <w:pPr>
              <w:spacing w:before="120" w:after="0" w:line="240" w:lineRule="auto"/>
              <w:jc w:val="center"/>
              <w:rPr>
                <w:rFonts w:ascii="Arial" w:eastAsia="Arial" w:hAnsi="Arial" w:cs="Arial"/>
                <w:b/>
                <w:sz w:val="28"/>
              </w:rPr>
            </w:pPr>
            <w:r w:rsidRPr="001175DD">
              <w:rPr>
                <w:rFonts w:ascii="Arial" w:eastAsia="Arial" w:hAnsi="Arial" w:cs="Arial"/>
                <w:b/>
                <w:sz w:val="28"/>
              </w:rPr>
              <w:t>DEPARTAMENTO DE CIENCIAS DE LA COMPUTACIÓN</w:t>
            </w:r>
          </w:p>
          <w:p w:rsidR="00E15C82" w:rsidRPr="001175DD" w:rsidRDefault="00E15C82" w:rsidP="004E7181">
            <w:pPr>
              <w:spacing w:before="120" w:after="0" w:line="240" w:lineRule="auto"/>
              <w:jc w:val="center"/>
              <w:rPr>
                <w:rFonts w:ascii="Arial" w:eastAsia="Arial" w:hAnsi="Arial" w:cs="Arial"/>
                <w:b/>
                <w:color w:val="000000"/>
                <w:sz w:val="28"/>
              </w:rPr>
            </w:pPr>
          </w:p>
          <w:p w:rsidR="00E15C82" w:rsidRDefault="00E15C82" w:rsidP="004E7181">
            <w:pPr>
              <w:spacing w:before="120" w:after="0" w:line="240" w:lineRule="auto"/>
              <w:jc w:val="center"/>
              <w:rPr>
                <w:rFonts w:ascii="Arial" w:eastAsia="Arial" w:hAnsi="Arial" w:cs="Arial"/>
                <w:b/>
                <w:sz w:val="28"/>
              </w:rPr>
            </w:pPr>
            <w:r>
              <w:rPr>
                <w:rFonts w:ascii="Arial" w:eastAsia="Arial" w:hAnsi="Arial" w:cs="Arial"/>
                <w:b/>
                <w:sz w:val="28"/>
              </w:rPr>
              <w:t xml:space="preserve">Trabajo de </w:t>
            </w:r>
            <w:r w:rsidRPr="00E15C82">
              <w:rPr>
                <w:rFonts w:ascii="Arial" w:eastAsia="Arial" w:hAnsi="Arial" w:cs="Arial"/>
                <w:b/>
                <w:sz w:val="28"/>
              </w:rPr>
              <w:t>suficiencia</w:t>
            </w:r>
          </w:p>
          <w:p w:rsidR="00E15C82" w:rsidRPr="001175DD" w:rsidRDefault="00E15C82" w:rsidP="004E7181">
            <w:pPr>
              <w:spacing w:before="120" w:after="0" w:line="240" w:lineRule="auto"/>
              <w:jc w:val="center"/>
              <w:rPr>
                <w:rFonts w:ascii="Arial" w:eastAsia="Arial" w:hAnsi="Arial" w:cs="Arial"/>
                <w:b/>
                <w:sz w:val="28"/>
                <w:u w:val="single"/>
              </w:rPr>
            </w:pPr>
            <w:r>
              <w:rPr>
                <w:rFonts w:ascii="Arial" w:eastAsia="Arial" w:hAnsi="Arial" w:cs="Arial"/>
                <w:b/>
                <w:sz w:val="28"/>
              </w:rPr>
              <w:t>Ingeniería de Software</w:t>
            </w:r>
          </w:p>
          <w:p w:rsidR="00E15C82" w:rsidRPr="001175DD" w:rsidRDefault="00E15C82" w:rsidP="004E7181">
            <w:pPr>
              <w:spacing w:before="120" w:after="0" w:line="240" w:lineRule="auto"/>
              <w:jc w:val="center"/>
              <w:rPr>
                <w:rFonts w:ascii="Arial" w:eastAsia="Arial" w:hAnsi="Arial" w:cs="Arial"/>
                <w:b/>
                <w:sz w:val="24"/>
              </w:rPr>
            </w:pPr>
          </w:p>
          <w:p w:rsidR="00E15C82" w:rsidRPr="001175DD" w:rsidRDefault="00E15C82" w:rsidP="004E7181">
            <w:pPr>
              <w:spacing w:before="120" w:after="0" w:line="240" w:lineRule="auto"/>
              <w:jc w:val="center"/>
              <w:rPr>
                <w:rFonts w:ascii="Arial" w:eastAsia="Arial" w:hAnsi="Arial" w:cs="Arial"/>
                <w:b/>
              </w:rPr>
            </w:pPr>
            <w:r w:rsidRPr="001175DD">
              <w:rPr>
                <w:rFonts w:ascii="Arial" w:eastAsia="Arial" w:hAnsi="Arial" w:cs="Arial"/>
                <w:b/>
              </w:rPr>
              <w:t>TERCER AÑO LICENCIATURA EN CIENCIA DE LA COMPUTACIÓN</w:t>
            </w:r>
          </w:p>
          <w:p w:rsidR="00E15C82" w:rsidRPr="001175DD" w:rsidRDefault="00E15C82" w:rsidP="004E7181">
            <w:pPr>
              <w:spacing w:before="120" w:after="0" w:line="240" w:lineRule="auto"/>
              <w:jc w:val="both"/>
              <w:rPr>
                <w:rFonts w:ascii="Arial" w:eastAsia="Arial" w:hAnsi="Arial" w:cs="Arial"/>
                <w:b/>
                <w:sz w:val="28"/>
              </w:rPr>
            </w:pPr>
          </w:p>
          <w:p w:rsidR="00E15C82" w:rsidRPr="00E15C82" w:rsidRDefault="00E15C82" w:rsidP="004E7181">
            <w:pPr>
              <w:spacing w:before="120" w:after="0" w:line="240" w:lineRule="auto"/>
              <w:jc w:val="both"/>
              <w:rPr>
                <w:rFonts w:ascii="Arial" w:eastAsia="Arial" w:hAnsi="Arial" w:cs="Arial"/>
                <w:b/>
                <w:sz w:val="28"/>
              </w:rPr>
            </w:pPr>
            <w:r>
              <w:rPr>
                <w:rFonts w:ascii="Arial" w:eastAsia="Arial" w:hAnsi="Arial" w:cs="Arial"/>
                <w:b/>
                <w:sz w:val="28"/>
              </w:rPr>
              <w:t>Proyecto</w:t>
            </w:r>
            <w:r w:rsidRPr="00E15C82">
              <w:rPr>
                <w:rFonts w:ascii="Arial" w:eastAsia="Arial" w:hAnsi="Arial" w:cs="Arial"/>
                <w:b/>
                <w:sz w:val="28"/>
              </w:rPr>
              <w:t>:</w:t>
            </w:r>
            <w:r>
              <w:rPr>
                <w:rFonts w:ascii="Arial" w:eastAsia="Arial" w:hAnsi="Arial" w:cs="Arial"/>
                <w:b/>
                <w:sz w:val="28"/>
              </w:rPr>
              <w:t xml:space="preserve"> </w:t>
            </w:r>
            <w:r w:rsidRPr="00E15C82">
              <w:rPr>
                <w:rFonts w:ascii="Arial" w:eastAsia="Arial" w:hAnsi="Arial" w:cs="Arial"/>
                <w:sz w:val="24"/>
                <w:szCs w:val="24"/>
              </w:rPr>
              <w:t xml:space="preserve">Recaudadora de </w:t>
            </w:r>
            <w:r w:rsidRPr="00E15C82">
              <w:rPr>
                <w:rFonts w:ascii="Arial" w:eastAsia="Arial" w:hAnsi="Arial" w:cs="Arial"/>
                <w:sz w:val="24"/>
                <w:szCs w:val="24"/>
                <w:lang w:val="es-ES"/>
              </w:rPr>
              <w:t>impuestos</w:t>
            </w:r>
          </w:p>
          <w:p w:rsidR="00E15C82" w:rsidRPr="00E15C82" w:rsidRDefault="00E15C82" w:rsidP="004E7181">
            <w:pPr>
              <w:spacing w:before="120" w:after="0" w:line="240" w:lineRule="auto"/>
              <w:jc w:val="both"/>
              <w:rPr>
                <w:rFonts w:ascii="Arial" w:eastAsia="Arial" w:hAnsi="Arial" w:cs="Arial"/>
                <w:b/>
                <w:sz w:val="24"/>
                <w:szCs w:val="24"/>
              </w:rPr>
            </w:pPr>
          </w:p>
          <w:p w:rsidR="00E15C82" w:rsidRPr="00E15C82" w:rsidRDefault="00E15C82" w:rsidP="004E7181">
            <w:pPr>
              <w:spacing w:before="120" w:after="0" w:line="240" w:lineRule="auto"/>
              <w:jc w:val="both"/>
              <w:rPr>
                <w:rFonts w:ascii="Arial" w:eastAsia="Arial" w:hAnsi="Arial" w:cs="Arial"/>
                <w:sz w:val="28"/>
                <w:u w:val="single"/>
              </w:rPr>
            </w:pPr>
            <w:r w:rsidRPr="001175DD">
              <w:rPr>
                <w:rFonts w:ascii="Arial" w:eastAsia="Arial" w:hAnsi="Arial" w:cs="Arial"/>
                <w:b/>
                <w:sz w:val="28"/>
              </w:rPr>
              <w:t>Nombre</w:t>
            </w:r>
            <w:r w:rsidRPr="001175DD">
              <w:rPr>
                <w:rFonts w:ascii="Arial" w:eastAsia="Arial" w:hAnsi="Arial" w:cs="Arial"/>
                <w:sz w:val="28"/>
              </w:rPr>
              <w:t>:</w:t>
            </w:r>
            <w:r w:rsidRPr="001175DD">
              <w:rPr>
                <w:rFonts w:ascii="Arial" w:eastAsia="Arial" w:hAnsi="Arial" w:cs="Arial"/>
                <w:sz w:val="24"/>
                <w:szCs w:val="24"/>
              </w:rPr>
              <w:t xml:space="preserve"> Alejandro Fonseca </w:t>
            </w:r>
            <w:r w:rsidRPr="00E15C82">
              <w:rPr>
                <w:rFonts w:ascii="Arial" w:eastAsia="Arial" w:hAnsi="Arial" w:cs="Arial"/>
                <w:sz w:val="24"/>
                <w:szCs w:val="24"/>
              </w:rPr>
              <w:t>Cuza</w:t>
            </w:r>
          </w:p>
          <w:p w:rsidR="00E15C82" w:rsidRPr="001175DD" w:rsidRDefault="00E15C82" w:rsidP="004E7181">
            <w:pPr>
              <w:spacing w:before="120" w:after="0" w:line="240" w:lineRule="auto"/>
              <w:jc w:val="both"/>
              <w:rPr>
                <w:rFonts w:ascii="Arial" w:eastAsia="Arial" w:hAnsi="Arial" w:cs="Arial"/>
                <w:sz w:val="28"/>
              </w:rPr>
            </w:pPr>
          </w:p>
          <w:p w:rsidR="00E15C82" w:rsidRPr="001175DD" w:rsidRDefault="00E15C82" w:rsidP="004E7181">
            <w:pPr>
              <w:spacing w:before="120" w:after="0" w:line="240" w:lineRule="auto"/>
              <w:jc w:val="both"/>
              <w:rPr>
                <w:rFonts w:ascii="Arial" w:eastAsia="Arial" w:hAnsi="Arial" w:cs="Arial"/>
                <w:sz w:val="28"/>
              </w:rPr>
            </w:pPr>
          </w:p>
          <w:p w:rsidR="00E15C82" w:rsidRPr="001175DD" w:rsidRDefault="00E15C82" w:rsidP="004E7181">
            <w:pPr>
              <w:spacing w:before="120" w:after="0" w:line="240" w:lineRule="auto"/>
              <w:jc w:val="both"/>
              <w:rPr>
                <w:rFonts w:ascii="Arial" w:eastAsia="Arial" w:hAnsi="Arial" w:cs="Arial"/>
                <w:sz w:val="28"/>
              </w:rPr>
            </w:pPr>
          </w:p>
          <w:p w:rsidR="00E15C82" w:rsidRDefault="00E15C82" w:rsidP="004E7181">
            <w:pPr>
              <w:spacing w:before="120" w:after="0" w:line="240" w:lineRule="auto"/>
              <w:jc w:val="center"/>
              <w:rPr>
                <w:rFonts w:ascii="Arial" w:eastAsia="Arial" w:hAnsi="Arial" w:cs="Arial"/>
                <w:b/>
              </w:rPr>
            </w:pPr>
            <w:r w:rsidRPr="001175DD">
              <w:rPr>
                <w:rFonts w:ascii="Arial" w:eastAsia="Arial" w:hAnsi="Arial" w:cs="Arial"/>
                <w:b/>
              </w:rPr>
              <w:t>Diciembre de 2024</w:t>
            </w:r>
          </w:p>
          <w:p w:rsidR="00E15C82" w:rsidRPr="001175DD" w:rsidRDefault="00E15C82" w:rsidP="004E7181">
            <w:pPr>
              <w:spacing w:before="120" w:after="0" w:line="240" w:lineRule="auto"/>
              <w:jc w:val="center"/>
              <w:rPr>
                <w:rFonts w:ascii="Arial" w:eastAsiaTheme="minorEastAsia" w:hAnsi="Arial" w:cs="Arial"/>
                <w:sz w:val="24"/>
              </w:rPr>
            </w:pPr>
            <w:r>
              <w:rPr>
                <w:rFonts w:ascii="Arial" w:eastAsia="Arial" w:hAnsi="Arial" w:cs="Arial"/>
                <w:b/>
              </w:rPr>
              <w:t>Santiago de Cuba</w:t>
            </w:r>
          </w:p>
        </w:tc>
      </w:tr>
    </w:tbl>
    <w:p w:rsidR="009C3F5E" w:rsidRDefault="009C3F5E" w:rsidP="009C3F5E">
      <w:pPr>
        <w:jc w:val="both"/>
        <w:rPr>
          <w:rFonts w:ascii="Arial" w:hAnsi="Arial" w:cs="Arial"/>
          <w:b/>
          <w:sz w:val="28"/>
          <w:lang w:val="es-ES"/>
        </w:rPr>
      </w:pPr>
      <w:r w:rsidRPr="009C3F5E">
        <w:rPr>
          <w:rFonts w:ascii="Arial" w:hAnsi="Arial" w:cs="Arial"/>
          <w:b/>
          <w:sz w:val="28"/>
          <w:lang w:val="es-ES"/>
        </w:rPr>
        <w:lastRenderedPageBreak/>
        <w:t>Situación Problémica</w:t>
      </w:r>
    </w:p>
    <w:p w:rsidR="009C3F5E" w:rsidRDefault="009C3F5E" w:rsidP="009C3F5E">
      <w:pPr>
        <w:autoSpaceDE w:val="0"/>
        <w:autoSpaceDN w:val="0"/>
        <w:adjustRightInd w:val="0"/>
        <w:spacing w:after="0" w:line="240" w:lineRule="auto"/>
        <w:jc w:val="both"/>
        <w:rPr>
          <w:rFonts w:ascii="Segoe UI" w:hAnsi="Segoe UI" w:cs="Segoe UI"/>
          <w:sz w:val="24"/>
          <w:szCs w:val="24"/>
        </w:rPr>
      </w:pPr>
      <w:r>
        <w:rPr>
          <w:rFonts w:ascii="Segoe UI" w:hAnsi="Segoe UI" w:cs="Segoe UI"/>
          <w:sz w:val="24"/>
          <w:szCs w:val="24"/>
        </w:rPr>
        <w:t xml:space="preserve">El Estado cubano desea implementar un sistema para gestionar la información sobre la recaudación de un organismo administrador de impuestos. Para ello el administrador debe registrar las personas, las cuales se identifican por su cédula de identidad y de las cuales se registran su nombre y sus teléfonos. Los contribuyentes se identifican por el RUT (registro único tributario) y de ellos se conoce además la fecha de inicio de sus actividades. Éstos pueden ser personas naturales o jurídicas. Si es una persona natural se asocia a la persona correspondiente. Si es una empresa se registra su razón social y se registra que personas son titulares de la empresa. Una persona no puede ser titular de una empresa y estar registrado como persona natural a la vez. Una empresa debe tener siempre al menos un titular, pero puede tener más de uno y una persona puede ser titular de varias empresas. Para cada contribuyente se guarda un registro de cuáles son los impuestos que debe pagar.  De los impuestos se recoge el número de formulario asociado (que lo identifica) y su descripción, por ejemplo: 1006, “IRAE”. Los contribuyentes abonan sus impuestos en entidades recaudadoras, las cuales se clasifican en locales de pago externos u oficinas del organismo. Los locales de pago se identifican por el nombre de empresa de cobranzas y el número de local, por ejemplo: </w:t>
      </w:r>
      <w:r w:rsidR="00D56B15">
        <w:rPr>
          <w:rFonts w:ascii="Segoe UI" w:hAnsi="Segoe UI" w:cs="Segoe UI"/>
          <w:sz w:val="24"/>
          <w:szCs w:val="24"/>
        </w:rPr>
        <w:t>hábitat</w:t>
      </w:r>
      <w:r>
        <w:rPr>
          <w:rFonts w:ascii="Segoe UI" w:hAnsi="Segoe UI" w:cs="Segoe UI"/>
          <w:sz w:val="24"/>
          <w:szCs w:val="24"/>
        </w:rPr>
        <w:t xml:space="preserve"> nº10, y de cada local se conoce su dirección. Cada oficina del organismo pertenece a una dependencia. Las dependencias se identifican por departamento, existe una sola por cada departamento y de cada una de ellas se registra la cantidad de empleados de la misma. Las oficinas se identifican por número, pero este número se puede repetir entre distintas dependencias. Los económicos necesitan registrar los pagos de impuestos realizados por los contribuyentes en las distintas entidades recaudadoras en distintas fechas. De cada pago se registra el monto y la fecha de pago. Un contribuyente puede realizar varios pagos en distintas entidades recaudadoras para distintos </w:t>
      </w:r>
      <w:r w:rsidRPr="007344DA">
        <w:rPr>
          <w:rFonts w:ascii="Segoe UI" w:hAnsi="Segoe UI" w:cs="Segoe UI"/>
          <w:sz w:val="24"/>
          <w:szCs w:val="24"/>
        </w:rPr>
        <w:t>impuestos</w:t>
      </w:r>
      <w:r>
        <w:rPr>
          <w:rFonts w:ascii="Segoe UI" w:hAnsi="Segoe UI" w:cs="Segoe UI"/>
          <w:sz w:val="24"/>
          <w:szCs w:val="24"/>
        </w:rPr>
        <w:t xml:space="preserve"> en distintas fechas. Sin embargo, no existen dos pagos para el mismo contribuyente, el mismo impuesto en la misma entidad recaudadora para la misma fecha. Se desea un sistema de gestión de los datos anteriores, y que responda además a las consultas siguientes:</w:t>
      </w:r>
    </w:p>
    <w:p w:rsidR="009C3F5E" w:rsidRDefault="009C3F5E" w:rsidP="009C3F5E">
      <w:pPr>
        <w:autoSpaceDE w:val="0"/>
        <w:autoSpaceDN w:val="0"/>
        <w:adjustRightInd w:val="0"/>
        <w:spacing w:after="0" w:line="240" w:lineRule="auto"/>
        <w:jc w:val="both"/>
        <w:rPr>
          <w:rFonts w:ascii="Segoe UI" w:hAnsi="Segoe UI" w:cs="Segoe UI"/>
          <w:sz w:val="24"/>
          <w:szCs w:val="24"/>
        </w:rPr>
      </w:pPr>
      <w:r>
        <w:rPr>
          <w:rFonts w:ascii="Segoe UI" w:hAnsi="Segoe UI" w:cs="Segoe UI"/>
          <w:sz w:val="24"/>
          <w:szCs w:val="24"/>
        </w:rPr>
        <w:t>a) Listado de los contribuyentes (RUT, CI y Nombre) de las personas físicas que deben pagar todos los impuestos.</w:t>
      </w:r>
    </w:p>
    <w:p w:rsidR="009C3F5E" w:rsidRDefault="009C3F5E" w:rsidP="009C3F5E">
      <w:pPr>
        <w:autoSpaceDE w:val="0"/>
        <w:autoSpaceDN w:val="0"/>
        <w:adjustRightInd w:val="0"/>
        <w:spacing w:after="0" w:line="240" w:lineRule="auto"/>
        <w:jc w:val="both"/>
        <w:rPr>
          <w:rFonts w:ascii="Segoe UI" w:hAnsi="Segoe UI" w:cs="Segoe UI"/>
          <w:sz w:val="24"/>
          <w:szCs w:val="24"/>
        </w:rPr>
      </w:pPr>
    </w:p>
    <w:p w:rsidR="009C3F5E" w:rsidRDefault="009C3F5E" w:rsidP="009C3F5E">
      <w:pPr>
        <w:autoSpaceDE w:val="0"/>
        <w:autoSpaceDN w:val="0"/>
        <w:adjustRightInd w:val="0"/>
        <w:spacing w:after="0" w:line="240" w:lineRule="auto"/>
        <w:jc w:val="both"/>
        <w:rPr>
          <w:rFonts w:ascii="Segoe UI" w:hAnsi="Segoe UI" w:cs="Segoe UI"/>
          <w:sz w:val="24"/>
          <w:szCs w:val="24"/>
        </w:rPr>
      </w:pPr>
      <w:r>
        <w:rPr>
          <w:rFonts w:ascii="Segoe UI" w:hAnsi="Segoe UI" w:cs="Segoe UI"/>
          <w:sz w:val="24"/>
          <w:szCs w:val="24"/>
        </w:rPr>
        <w:t>b) Listado de los contribuyentes de empresa que incluya el RUT y el total de personas titulares de la estas.</w:t>
      </w:r>
    </w:p>
    <w:p w:rsidR="009C3F5E" w:rsidRDefault="009C3F5E" w:rsidP="009C3F5E">
      <w:pPr>
        <w:autoSpaceDE w:val="0"/>
        <w:autoSpaceDN w:val="0"/>
        <w:adjustRightInd w:val="0"/>
        <w:spacing w:after="0" w:line="240" w:lineRule="auto"/>
        <w:jc w:val="both"/>
        <w:rPr>
          <w:rFonts w:ascii="Segoe UI" w:hAnsi="Segoe UI" w:cs="Segoe UI"/>
          <w:sz w:val="24"/>
          <w:szCs w:val="24"/>
        </w:rPr>
      </w:pPr>
      <w:r>
        <w:rPr>
          <w:rFonts w:ascii="Segoe UI" w:hAnsi="Segoe UI" w:cs="Segoe UI"/>
          <w:sz w:val="24"/>
          <w:szCs w:val="24"/>
        </w:rPr>
        <w:t>c) Listado de los contribuyentes (RUT, CI y Nombre) de las personas físicas que sólo han realizado pagos en los locales de pago externos.</w:t>
      </w:r>
    </w:p>
    <w:p w:rsidR="009C3F5E" w:rsidRDefault="009C3F5E" w:rsidP="009C3F5E">
      <w:pPr>
        <w:autoSpaceDE w:val="0"/>
        <w:autoSpaceDN w:val="0"/>
        <w:adjustRightInd w:val="0"/>
        <w:spacing w:after="0" w:line="240" w:lineRule="auto"/>
        <w:jc w:val="both"/>
        <w:rPr>
          <w:rFonts w:ascii="Segoe UI" w:hAnsi="Segoe UI" w:cs="Segoe UI"/>
          <w:sz w:val="24"/>
          <w:szCs w:val="24"/>
        </w:rPr>
      </w:pPr>
      <w:r>
        <w:rPr>
          <w:rFonts w:ascii="Segoe UI" w:hAnsi="Segoe UI" w:cs="Segoe UI"/>
          <w:sz w:val="24"/>
          <w:szCs w:val="24"/>
        </w:rPr>
        <w:t>d) Listado de los contribuyentes de empresa que incluya el RUT y el monto total de los pagos realizados en un período dado.</w:t>
      </w:r>
    </w:p>
    <w:p w:rsidR="009C3F5E" w:rsidRDefault="009C3F5E" w:rsidP="009C3F5E">
      <w:pPr>
        <w:jc w:val="both"/>
        <w:rPr>
          <w:rFonts w:ascii="Segoe UI" w:hAnsi="Segoe UI" w:cs="Segoe UI"/>
          <w:sz w:val="24"/>
          <w:szCs w:val="24"/>
        </w:rPr>
      </w:pPr>
      <w:r>
        <w:rPr>
          <w:rFonts w:ascii="Segoe UI" w:hAnsi="Segoe UI" w:cs="Segoe UI"/>
          <w:sz w:val="24"/>
          <w:szCs w:val="24"/>
        </w:rPr>
        <w:t>e) Los 3 primeros impuestos que más han recaudado en un período dado.</w:t>
      </w:r>
    </w:p>
    <w:p w:rsidR="00E15C82" w:rsidRDefault="002C2BB9" w:rsidP="00E15C82">
      <w:pPr>
        <w:spacing w:line="480" w:lineRule="auto"/>
        <w:rPr>
          <w:rFonts w:ascii="Arial" w:hAnsi="Arial" w:cs="Arial"/>
          <w:b/>
          <w:sz w:val="36"/>
          <w:szCs w:val="36"/>
        </w:rPr>
      </w:pPr>
      <w:r w:rsidRPr="002C2BB9">
        <w:rPr>
          <w:rFonts w:ascii="Arial" w:hAnsi="Arial" w:cs="Arial"/>
          <w:b/>
          <w:sz w:val="36"/>
          <w:szCs w:val="36"/>
        </w:rPr>
        <w:lastRenderedPageBreak/>
        <w:t xml:space="preserve">Capítulo 1 </w:t>
      </w:r>
      <w:r w:rsidRPr="00E15C82">
        <w:rPr>
          <w:rFonts w:ascii="Arial" w:hAnsi="Arial" w:cs="Arial"/>
          <w:b/>
          <w:sz w:val="36"/>
          <w:szCs w:val="36"/>
        </w:rPr>
        <w:t xml:space="preserve">“Marco </w:t>
      </w:r>
      <w:r w:rsidRPr="002C2BB9">
        <w:rPr>
          <w:rFonts w:ascii="Arial" w:hAnsi="Arial" w:cs="Arial"/>
          <w:b/>
          <w:sz w:val="36"/>
          <w:szCs w:val="36"/>
          <w:lang w:val="es-ES"/>
        </w:rPr>
        <w:t>Teórico</w:t>
      </w:r>
      <w:r w:rsidRPr="002C2BB9">
        <w:rPr>
          <w:rFonts w:ascii="Arial" w:hAnsi="Arial" w:cs="Arial"/>
          <w:b/>
          <w:sz w:val="36"/>
          <w:szCs w:val="36"/>
        </w:rPr>
        <w:t xml:space="preserve"> Referencial</w:t>
      </w:r>
      <w:r w:rsidRPr="00E15C82">
        <w:rPr>
          <w:rFonts w:ascii="Arial" w:hAnsi="Arial" w:cs="Arial"/>
          <w:b/>
          <w:sz w:val="36"/>
          <w:szCs w:val="36"/>
        </w:rPr>
        <w:t>”</w:t>
      </w:r>
    </w:p>
    <w:p w:rsidR="00E15C82" w:rsidRPr="00E15C82" w:rsidRDefault="002C2BB9" w:rsidP="00E15C82">
      <w:pPr>
        <w:spacing w:line="480" w:lineRule="auto"/>
        <w:rPr>
          <w:rFonts w:ascii="Arial" w:hAnsi="Arial" w:cs="Arial"/>
          <w:b/>
          <w:sz w:val="36"/>
          <w:szCs w:val="36"/>
        </w:rPr>
      </w:pPr>
      <w:r w:rsidRPr="002C2BB9">
        <w:rPr>
          <w:rFonts w:ascii="Arial" w:hAnsi="Arial" w:cs="Arial"/>
          <w:b/>
          <w:sz w:val="32"/>
          <w:szCs w:val="32"/>
        </w:rPr>
        <w:t>Introducción del capítulo</w:t>
      </w:r>
    </w:p>
    <w:p w:rsidR="002C2BB9" w:rsidRPr="00E15C82" w:rsidRDefault="002C2BB9" w:rsidP="00E15C82">
      <w:pPr>
        <w:spacing w:line="360" w:lineRule="auto"/>
        <w:rPr>
          <w:sz w:val="32"/>
          <w:szCs w:val="32"/>
        </w:rPr>
      </w:pPr>
      <w:r w:rsidRPr="002C2BB9">
        <w:rPr>
          <w:rFonts w:ascii="Arial" w:hAnsi="Arial" w:cs="Arial"/>
          <w:sz w:val="24"/>
          <w:szCs w:val="24"/>
        </w:rPr>
        <w:t>El presente documento se enfocará en el diseño de un sistema de gestión de información tributaria, considerando aspectos fundamentales como la identificación de los actores involucrados, la estructura necesaria para su registro y la interacción entre los diferentes elementos del sistema. Para ello, se emplearán principios de ingeniería de software y metodologías de desarrollo que garanticen la robustez, flexibilidad y escalabilidad del sistema, asegurando así su adecuado funcionamiento.</w:t>
      </w:r>
    </w:p>
    <w:p w:rsidR="002C2BB9" w:rsidRPr="002C2BB9" w:rsidRDefault="002C2BB9" w:rsidP="00E15C82">
      <w:pPr>
        <w:spacing w:line="480" w:lineRule="auto"/>
        <w:rPr>
          <w:rFonts w:ascii="Arial" w:hAnsi="Arial" w:cs="Arial"/>
          <w:b/>
          <w:sz w:val="32"/>
          <w:szCs w:val="32"/>
        </w:rPr>
      </w:pPr>
      <w:r w:rsidRPr="002C2BB9">
        <w:rPr>
          <w:rFonts w:ascii="Arial" w:hAnsi="Arial" w:cs="Arial"/>
          <w:b/>
          <w:sz w:val="32"/>
          <w:szCs w:val="32"/>
        </w:rPr>
        <w:t>Modelado de negocio</w:t>
      </w:r>
    </w:p>
    <w:p w:rsidR="002C2BB9" w:rsidRPr="00E15C82" w:rsidRDefault="002C2BB9" w:rsidP="00E15C82">
      <w:pPr>
        <w:spacing w:line="360" w:lineRule="auto"/>
        <w:rPr>
          <w:rFonts w:ascii="Arial" w:hAnsi="Arial" w:cs="Arial"/>
          <w:b/>
          <w:sz w:val="24"/>
          <w:szCs w:val="24"/>
          <w:u w:val="single"/>
        </w:rPr>
      </w:pPr>
      <w:r w:rsidRPr="00E15C82">
        <w:rPr>
          <w:rFonts w:ascii="Arial" w:hAnsi="Arial" w:cs="Arial"/>
          <w:b/>
          <w:sz w:val="24"/>
          <w:szCs w:val="24"/>
        </w:rPr>
        <w:t>Actores del negocio</w:t>
      </w:r>
    </w:p>
    <w:p w:rsidR="00E15C82" w:rsidRPr="00E15C82" w:rsidRDefault="002C2BB9" w:rsidP="00E15C82">
      <w:pPr>
        <w:pStyle w:val="Prrafodelista"/>
        <w:numPr>
          <w:ilvl w:val="0"/>
          <w:numId w:val="19"/>
        </w:numPr>
        <w:spacing w:line="360" w:lineRule="auto"/>
        <w:rPr>
          <w:rFonts w:ascii="Arial" w:hAnsi="Arial" w:cs="Arial"/>
          <w:sz w:val="24"/>
          <w:szCs w:val="24"/>
        </w:rPr>
      </w:pPr>
      <w:r w:rsidRPr="00E15C82">
        <w:rPr>
          <w:rFonts w:ascii="Arial" w:hAnsi="Arial" w:cs="Arial"/>
          <w:sz w:val="24"/>
          <w:szCs w:val="24"/>
        </w:rPr>
        <w:t>Contribuyentes</w:t>
      </w:r>
    </w:p>
    <w:p w:rsidR="002C2BB9" w:rsidRPr="00E15C82" w:rsidRDefault="002C2BB9" w:rsidP="00E15C82">
      <w:pPr>
        <w:spacing w:line="360" w:lineRule="auto"/>
        <w:rPr>
          <w:rFonts w:ascii="Arial" w:hAnsi="Arial" w:cs="Arial"/>
          <w:sz w:val="24"/>
          <w:szCs w:val="24"/>
        </w:rPr>
      </w:pPr>
      <w:r w:rsidRPr="00E15C82">
        <w:rPr>
          <w:rFonts w:ascii="Arial" w:hAnsi="Arial" w:cs="Arial"/>
          <w:sz w:val="24"/>
          <w:szCs w:val="24"/>
        </w:rPr>
        <w:t xml:space="preserve">Justificación Contribuyentes: </w:t>
      </w:r>
      <w:r w:rsidRPr="00E15C82">
        <w:rPr>
          <w:rFonts w:ascii="Arial" w:hAnsi="Arial" w:cs="Arial"/>
          <w:sz w:val="24"/>
          <w:szCs w:val="24"/>
          <w:lang w:val="es-ES"/>
        </w:rPr>
        <w:t>Son gestionados por el negocio y se lleva un registro con los impuestos que deben pagar.</w:t>
      </w:r>
    </w:p>
    <w:p w:rsidR="00E15C82" w:rsidRPr="00E15C82" w:rsidRDefault="00E15C82" w:rsidP="00E15C82">
      <w:pPr>
        <w:spacing w:line="360" w:lineRule="auto"/>
        <w:rPr>
          <w:rFonts w:ascii="Arial" w:hAnsi="Arial" w:cs="Arial"/>
          <w:sz w:val="24"/>
          <w:szCs w:val="24"/>
        </w:rPr>
      </w:pPr>
      <w:r w:rsidRPr="00E15C82">
        <w:rPr>
          <w:rFonts w:ascii="Arial" w:hAnsi="Arial" w:cs="Arial"/>
          <w:b/>
          <w:sz w:val="24"/>
          <w:szCs w:val="24"/>
        </w:rPr>
        <w:t>Trabajadores del negocio</w:t>
      </w:r>
    </w:p>
    <w:p w:rsidR="00E15C82" w:rsidRPr="00E15C82" w:rsidRDefault="00E15C82" w:rsidP="00E15C82">
      <w:pPr>
        <w:pStyle w:val="Prrafodelista"/>
        <w:numPr>
          <w:ilvl w:val="0"/>
          <w:numId w:val="19"/>
        </w:numPr>
        <w:spacing w:line="360" w:lineRule="auto"/>
        <w:rPr>
          <w:rFonts w:ascii="Arial" w:hAnsi="Arial" w:cs="Arial"/>
          <w:sz w:val="24"/>
          <w:szCs w:val="24"/>
        </w:rPr>
      </w:pPr>
      <w:r w:rsidRPr="00E15C82">
        <w:rPr>
          <w:rFonts w:ascii="Arial" w:hAnsi="Arial" w:cs="Arial"/>
          <w:sz w:val="24"/>
          <w:szCs w:val="24"/>
        </w:rPr>
        <w:t>Administrador</w:t>
      </w:r>
    </w:p>
    <w:p w:rsidR="00E15C82" w:rsidRPr="00E15C82" w:rsidRDefault="00E15C82" w:rsidP="00E15C82">
      <w:pPr>
        <w:pStyle w:val="Prrafodelista"/>
        <w:numPr>
          <w:ilvl w:val="0"/>
          <w:numId w:val="19"/>
        </w:numPr>
        <w:spacing w:line="360" w:lineRule="auto"/>
        <w:rPr>
          <w:rFonts w:ascii="Arial" w:hAnsi="Arial" w:cs="Arial"/>
          <w:sz w:val="24"/>
          <w:szCs w:val="24"/>
        </w:rPr>
      </w:pPr>
      <w:r w:rsidRPr="00E15C82">
        <w:rPr>
          <w:rFonts w:ascii="Arial" w:hAnsi="Arial" w:cs="Arial"/>
          <w:sz w:val="24"/>
          <w:szCs w:val="24"/>
        </w:rPr>
        <w:t>Económico</w:t>
      </w:r>
    </w:p>
    <w:p w:rsidR="00E15C82" w:rsidRDefault="00E15C82" w:rsidP="00E15C82">
      <w:pPr>
        <w:spacing w:line="360" w:lineRule="auto"/>
        <w:rPr>
          <w:rFonts w:ascii="Arial" w:hAnsi="Arial" w:cs="Arial"/>
          <w:sz w:val="24"/>
          <w:szCs w:val="24"/>
          <w:lang w:val="es-ES"/>
        </w:rPr>
      </w:pPr>
      <w:r w:rsidRPr="00E15C82">
        <w:rPr>
          <w:rFonts w:ascii="Arial" w:hAnsi="Arial" w:cs="Arial"/>
          <w:sz w:val="24"/>
          <w:szCs w:val="24"/>
        </w:rPr>
        <w:t xml:space="preserve">Justificación </w:t>
      </w:r>
      <w:r>
        <w:rPr>
          <w:rFonts w:ascii="Arial" w:hAnsi="Arial" w:cs="Arial"/>
          <w:sz w:val="24"/>
          <w:szCs w:val="24"/>
        </w:rPr>
        <w:t>Administrador</w:t>
      </w:r>
      <w:r w:rsidRPr="00E15C82">
        <w:rPr>
          <w:rFonts w:ascii="Arial" w:hAnsi="Arial" w:cs="Arial"/>
          <w:sz w:val="24"/>
          <w:szCs w:val="24"/>
        </w:rPr>
        <w:t xml:space="preserve">: </w:t>
      </w:r>
      <w:r>
        <w:rPr>
          <w:rFonts w:ascii="Arial" w:hAnsi="Arial" w:cs="Arial"/>
          <w:sz w:val="24"/>
          <w:szCs w:val="24"/>
          <w:lang w:val="es-ES"/>
        </w:rPr>
        <w:t>Es el encargado de gestionar el negocio.</w:t>
      </w:r>
    </w:p>
    <w:p w:rsidR="00E15C82" w:rsidRPr="00E15C82" w:rsidRDefault="00E15C82" w:rsidP="00E15C82">
      <w:pPr>
        <w:spacing w:line="360" w:lineRule="auto"/>
        <w:rPr>
          <w:rFonts w:ascii="Arial" w:hAnsi="Arial" w:cs="Arial"/>
          <w:sz w:val="24"/>
          <w:szCs w:val="24"/>
          <w:lang w:val="es-ES"/>
        </w:rPr>
      </w:pPr>
      <w:r w:rsidRPr="00E15C82">
        <w:rPr>
          <w:rFonts w:ascii="Arial" w:hAnsi="Arial" w:cs="Arial"/>
          <w:sz w:val="24"/>
          <w:szCs w:val="24"/>
        </w:rPr>
        <w:t xml:space="preserve">Justificación Económico: Registra todos los pagos realizados </w:t>
      </w:r>
      <w:r>
        <w:rPr>
          <w:rFonts w:ascii="Arial" w:hAnsi="Arial" w:cs="Arial"/>
          <w:sz w:val="24"/>
          <w:szCs w:val="24"/>
        </w:rPr>
        <w:t xml:space="preserve">por los </w:t>
      </w:r>
      <w:r w:rsidRPr="00E15C82">
        <w:rPr>
          <w:rFonts w:ascii="Arial" w:hAnsi="Arial" w:cs="Arial"/>
          <w:sz w:val="24"/>
          <w:szCs w:val="24"/>
        </w:rPr>
        <w:t>contribuyentes.</w:t>
      </w:r>
    </w:p>
    <w:p w:rsidR="00E15C82" w:rsidRDefault="00E15C82" w:rsidP="00E15C82">
      <w:pPr>
        <w:rPr>
          <w:rFonts w:ascii="Arial" w:hAnsi="Arial" w:cs="Arial"/>
          <w:b/>
          <w:sz w:val="24"/>
          <w:szCs w:val="24"/>
          <w:lang w:val="es-ES"/>
        </w:rPr>
      </w:pPr>
    </w:p>
    <w:p w:rsidR="00E15C82" w:rsidRDefault="00E15C82" w:rsidP="00E15C82">
      <w:pPr>
        <w:rPr>
          <w:rFonts w:ascii="Arial" w:hAnsi="Arial" w:cs="Arial"/>
          <w:b/>
          <w:sz w:val="24"/>
          <w:szCs w:val="24"/>
          <w:lang w:val="es-ES"/>
        </w:rPr>
      </w:pPr>
    </w:p>
    <w:p w:rsidR="00E15C82" w:rsidRDefault="00E15C82" w:rsidP="00E15C82">
      <w:pPr>
        <w:rPr>
          <w:rFonts w:ascii="Arial" w:hAnsi="Arial" w:cs="Arial"/>
          <w:b/>
          <w:sz w:val="24"/>
          <w:szCs w:val="24"/>
          <w:lang w:val="es-ES"/>
        </w:rPr>
      </w:pPr>
    </w:p>
    <w:p w:rsidR="00E15C82" w:rsidRDefault="00E15C82" w:rsidP="00E15C82">
      <w:pPr>
        <w:rPr>
          <w:rFonts w:ascii="Arial" w:hAnsi="Arial" w:cs="Arial"/>
          <w:b/>
          <w:sz w:val="24"/>
          <w:szCs w:val="24"/>
          <w:lang w:val="es-ES"/>
        </w:rPr>
      </w:pPr>
    </w:p>
    <w:p w:rsidR="002C2BB9" w:rsidRDefault="002C2BB9" w:rsidP="00E15C82">
      <w:pPr>
        <w:rPr>
          <w:rFonts w:ascii="Arial" w:hAnsi="Arial" w:cs="Arial"/>
          <w:b/>
          <w:sz w:val="24"/>
          <w:szCs w:val="24"/>
        </w:rPr>
      </w:pPr>
      <w:r w:rsidRPr="00E15C82">
        <w:rPr>
          <w:rFonts w:ascii="Arial" w:hAnsi="Arial" w:cs="Arial"/>
          <w:b/>
          <w:sz w:val="24"/>
          <w:szCs w:val="24"/>
        </w:rPr>
        <w:lastRenderedPageBreak/>
        <w:t>Casos de uso del negocio</w:t>
      </w:r>
    </w:p>
    <w:p w:rsidR="004029F0" w:rsidRPr="004029F0" w:rsidRDefault="004029F0" w:rsidP="004029F0">
      <w:pPr>
        <w:pStyle w:val="Prrafodelista"/>
        <w:numPr>
          <w:ilvl w:val="0"/>
          <w:numId w:val="22"/>
        </w:numPr>
        <w:spacing w:line="360" w:lineRule="auto"/>
        <w:rPr>
          <w:rFonts w:ascii="Arial" w:hAnsi="Arial" w:cs="Arial"/>
          <w:sz w:val="24"/>
          <w:szCs w:val="24"/>
          <w:lang w:val="es-ES"/>
        </w:rPr>
      </w:pPr>
      <w:r w:rsidRPr="004029F0">
        <w:rPr>
          <w:rFonts w:ascii="Arial" w:hAnsi="Arial" w:cs="Arial"/>
          <w:sz w:val="24"/>
          <w:szCs w:val="24"/>
          <w:lang w:val="es-ES"/>
        </w:rPr>
        <w:t>Registrar Personas</w:t>
      </w:r>
    </w:p>
    <w:p w:rsidR="002C2BB9" w:rsidRPr="002C2BB9" w:rsidRDefault="002C2BB9" w:rsidP="004029F0">
      <w:pPr>
        <w:pStyle w:val="Prrafodelista"/>
        <w:numPr>
          <w:ilvl w:val="0"/>
          <w:numId w:val="2"/>
        </w:numPr>
        <w:spacing w:line="360" w:lineRule="auto"/>
        <w:rPr>
          <w:rFonts w:ascii="Arial" w:hAnsi="Arial" w:cs="Arial"/>
          <w:sz w:val="24"/>
          <w:szCs w:val="24"/>
        </w:rPr>
      </w:pPr>
      <w:r w:rsidRPr="002C2BB9">
        <w:rPr>
          <w:rFonts w:ascii="Arial" w:hAnsi="Arial" w:cs="Arial"/>
          <w:sz w:val="24"/>
          <w:szCs w:val="24"/>
        </w:rPr>
        <w:t xml:space="preserve">Gestionar </w:t>
      </w:r>
      <w:r w:rsidR="00E15C82">
        <w:rPr>
          <w:rFonts w:ascii="Arial" w:hAnsi="Arial" w:cs="Arial"/>
          <w:sz w:val="24"/>
          <w:szCs w:val="24"/>
        </w:rPr>
        <w:t>Personas</w:t>
      </w:r>
    </w:p>
    <w:p w:rsidR="002C2BB9" w:rsidRDefault="002C2BB9" w:rsidP="004029F0">
      <w:pPr>
        <w:pStyle w:val="Prrafodelista"/>
        <w:numPr>
          <w:ilvl w:val="0"/>
          <w:numId w:val="2"/>
        </w:numPr>
        <w:spacing w:line="360" w:lineRule="auto"/>
        <w:rPr>
          <w:rFonts w:ascii="Arial" w:hAnsi="Arial" w:cs="Arial"/>
          <w:sz w:val="24"/>
          <w:szCs w:val="24"/>
        </w:rPr>
      </w:pPr>
      <w:r w:rsidRPr="002C2BB9">
        <w:rPr>
          <w:rFonts w:ascii="Arial" w:hAnsi="Arial" w:cs="Arial"/>
          <w:sz w:val="24"/>
          <w:szCs w:val="24"/>
        </w:rPr>
        <w:t>Gestionar Contribuyentes</w:t>
      </w:r>
    </w:p>
    <w:p w:rsidR="002C2BB9" w:rsidRDefault="002C2BB9" w:rsidP="004029F0">
      <w:pPr>
        <w:pStyle w:val="Prrafodelista"/>
        <w:numPr>
          <w:ilvl w:val="0"/>
          <w:numId w:val="2"/>
        </w:numPr>
        <w:spacing w:line="360" w:lineRule="auto"/>
        <w:rPr>
          <w:rFonts w:ascii="Arial" w:hAnsi="Arial" w:cs="Arial"/>
          <w:sz w:val="24"/>
          <w:szCs w:val="24"/>
        </w:rPr>
      </w:pPr>
      <w:r>
        <w:rPr>
          <w:rFonts w:ascii="Arial" w:hAnsi="Arial" w:cs="Arial"/>
          <w:sz w:val="24"/>
          <w:szCs w:val="24"/>
        </w:rPr>
        <w:t>Pagar Impuestos</w:t>
      </w:r>
    </w:p>
    <w:p w:rsidR="00E15C82" w:rsidRPr="00E15C82" w:rsidRDefault="00E15C82" w:rsidP="00E15C82">
      <w:pPr>
        <w:spacing w:line="480" w:lineRule="auto"/>
        <w:jc w:val="both"/>
        <w:rPr>
          <w:rFonts w:ascii="Arial" w:hAnsi="Arial" w:cs="Arial"/>
          <w:b/>
          <w:sz w:val="24"/>
          <w:szCs w:val="24"/>
        </w:rPr>
      </w:pPr>
      <w:r w:rsidRPr="00E15C82">
        <w:rPr>
          <w:rFonts w:ascii="Arial" w:hAnsi="Arial" w:cs="Arial"/>
          <w:b/>
          <w:sz w:val="24"/>
          <w:szCs w:val="24"/>
        </w:rPr>
        <w:t xml:space="preserve">Entidades del negocio </w:t>
      </w:r>
    </w:p>
    <w:p w:rsidR="00E15C82" w:rsidRPr="00E15C82" w:rsidRDefault="00E15C82" w:rsidP="00E15C82">
      <w:pPr>
        <w:pStyle w:val="Prrafodelista"/>
        <w:numPr>
          <w:ilvl w:val="0"/>
          <w:numId w:val="9"/>
        </w:numPr>
        <w:spacing w:line="480" w:lineRule="auto"/>
        <w:jc w:val="both"/>
        <w:rPr>
          <w:rFonts w:ascii="Arial" w:hAnsi="Arial" w:cs="Arial"/>
          <w:sz w:val="24"/>
          <w:szCs w:val="24"/>
        </w:rPr>
      </w:pPr>
      <w:r w:rsidRPr="00E15C82">
        <w:rPr>
          <w:rFonts w:ascii="Arial" w:hAnsi="Arial" w:cs="Arial"/>
          <w:sz w:val="24"/>
          <w:szCs w:val="24"/>
        </w:rPr>
        <w:t xml:space="preserve">Listado de </w:t>
      </w:r>
      <w:r>
        <w:rPr>
          <w:rFonts w:ascii="Arial" w:hAnsi="Arial" w:cs="Arial"/>
          <w:sz w:val="24"/>
          <w:szCs w:val="24"/>
        </w:rPr>
        <w:t>personas</w:t>
      </w:r>
      <w:r w:rsidRPr="00E15C82">
        <w:rPr>
          <w:rFonts w:ascii="Arial" w:hAnsi="Arial" w:cs="Arial"/>
          <w:sz w:val="24"/>
          <w:szCs w:val="24"/>
        </w:rPr>
        <w:t xml:space="preserve"> </w:t>
      </w:r>
    </w:p>
    <w:p w:rsidR="00E15C82" w:rsidRPr="00E15C82" w:rsidRDefault="00E15C82" w:rsidP="00E15C82">
      <w:pPr>
        <w:pStyle w:val="Prrafodelista"/>
        <w:numPr>
          <w:ilvl w:val="0"/>
          <w:numId w:val="9"/>
        </w:numPr>
        <w:spacing w:line="480" w:lineRule="auto"/>
        <w:jc w:val="both"/>
        <w:rPr>
          <w:rFonts w:ascii="Arial" w:hAnsi="Arial" w:cs="Arial"/>
          <w:sz w:val="24"/>
          <w:szCs w:val="24"/>
        </w:rPr>
      </w:pPr>
      <w:r w:rsidRPr="00E15C82">
        <w:rPr>
          <w:rFonts w:ascii="Arial" w:hAnsi="Arial" w:cs="Arial"/>
          <w:sz w:val="24"/>
          <w:szCs w:val="24"/>
        </w:rPr>
        <w:t xml:space="preserve">Listado de contribuyentes </w:t>
      </w:r>
    </w:p>
    <w:p w:rsidR="00E15C82" w:rsidRPr="00E15C82" w:rsidRDefault="00E15C82" w:rsidP="00E15C82">
      <w:pPr>
        <w:pStyle w:val="Prrafodelista"/>
        <w:numPr>
          <w:ilvl w:val="0"/>
          <w:numId w:val="8"/>
        </w:numPr>
        <w:spacing w:line="480" w:lineRule="auto"/>
        <w:jc w:val="both"/>
        <w:rPr>
          <w:rFonts w:ascii="Arial" w:hAnsi="Arial" w:cs="Arial"/>
          <w:sz w:val="24"/>
          <w:szCs w:val="24"/>
        </w:rPr>
      </w:pPr>
      <w:r w:rsidRPr="00E15C82">
        <w:rPr>
          <w:rFonts w:ascii="Arial" w:hAnsi="Arial" w:cs="Arial"/>
          <w:sz w:val="24"/>
          <w:szCs w:val="24"/>
        </w:rPr>
        <w:t xml:space="preserve">Listado de impuestos </w:t>
      </w:r>
    </w:p>
    <w:p w:rsidR="00E15C82" w:rsidRDefault="00E15C82" w:rsidP="00E15C82">
      <w:pPr>
        <w:pStyle w:val="Prrafodelista"/>
        <w:numPr>
          <w:ilvl w:val="0"/>
          <w:numId w:val="8"/>
        </w:numPr>
        <w:spacing w:line="480" w:lineRule="auto"/>
        <w:jc w:val="both"/>
        <w:rPr>
          <w:rFonts w:ascii="Arial" w:hAnsi="Arial" w:cs="Arial"/>
          <w:sz w:val="24"/>
          <w:szCs w:val="24"/>
        </w:rPr>
      </w:pPr>
      <w:r w:rsidRPr="00E15C82">
        <w:rPr>
          <w:rFonts w:ascii="Arial" w:hAnsi="Arial" w:cs="Arial"/>
          <w:sz w:val="24"/>
          <w:szCs w:val="24"/>
        </w:rPr>
        <w:t xml:space="preserve">Listado </w:t>
      </w:r>
      <w:r w:rsidR="00C43579">
        <w:rPr>
          <w:rFonts w:ascii="Arial" w:hAnsi="Arial" w:cs="Arial"/>
          <w:sz w:val="24"/>
          <w:szCs w:val="24"/>
        </w:rPr>
        <w:t>de impuestos por contribuyentes</w:t>
      </w:r>
    </w:p>
    <w:p w:rsidR="00C43579" w:rsidRDefault="00C43579" w:rsidP="00C43579">
      <w:pPr>
        <w:spacing w:line="480" w:lineRule="auto"/>
        <w:jc w:val="both"/>
        <w:rPr>
          <w:rFonts w:ascii="Arial" w:hAnsi="Arial" w:cs="Arial"/>
          <w:b/>
          <w:sz w:val="24"/>
          <w:lang w:val="es-ES"/>
        </w:rPr>
      </w:pPr>
      <w:r>
        <w:rPr>
          <w:rFonts w:ascii="Arial" w:hAnsi="Arial" w:cs="Arial"/>
          <w:b/>
          <w:sz w:val="24"/>
          <w:lang w:val="es-ES"/>
        </w:rPr>
        <w:t>D</w:t>
      </w:r>
      <w:r w:rsidRPr="00C43579">
        <w:rPr>
          <w:rFonts w:ascii="Arial" w:hAnsi="Arial" w:cs="Arial"/>
          <w:b/>
          <w:sz w:val="24"/>
          <w:lang w:val="es-ES"/>
        </w:rPr>
        <w:t>iagrama del modelo de objetos</w:t>
      </w:r>
    </w:p>
    <w:p w:rsidR="00C43579" w:rsidRPr="00C43579" w:rsidRDefault="009463E1" w:rsidP="00C43579">
      <w:pPr>
        <w:spacing w:line="480" w:lineRule="auto"/>
        <w:jc w:val="both"/>
        <w:rPr>
          <w:rFonts w:ascii="Arial" w:hAnsi="Arial" w:cs="Arial"/>
          <w:b/>
          <w:sz w:val="24"/>
          <w:szCs w:val="24"/>
        </w:rPr>
      </w:pPr>
      <w:r>
        <w:rPr>
          <w:rFonts w:ascii="Arial" w:hAnsi="Arial" w:cs="Arial"/>
          <w:b/>
          <w:sz w:val="24"/>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41.35pt;height:302.95pt">
            <v:imagedata r:id="rId10" o:title="ModeloObjetoNegocio"/>
          </v:shape>
        </w:pict>
      </w:r>
      <w:bookmarkStart w:id="0" w:name="_GoBack"/>
      <w:bookmarkEnd w:id="0"/>
    </w:p>
    <w:p w:rsidR="00E15C82" w:rsidRPr="00E15C82" w:rsidRDefault="00E15C82" w:rsidP="00E15C82">
      <w:pPr>
        <w:spacing w:line="480" w:lineRule="auto"/>
        <w:rPr>
          <w:rFonts w:ascii="Arial" w:hAnsi="Arial" w:cs="Arial"/>
          <w:sz w:val="24"/>
          <w:szCs w:val="24"/>
        </w:rPr>
      </w:pPr>
    </w:p>
    <w:p w:rsidR="00C43579" w:rsidRDefault="00C43579" w:rsidP="00E15C82">
      <w:pPr>
        <w:spacing w:line="480" w:lineRule="auto"/>
        <w:rPr>
          <w:rFonts w:ascii="Arial" w:hAnsi="Arial" w:cs="Arial"/>
          <w:sz w:val="24"/>
          <w:szCs w:val="24"/>
        </w:rPr>
      </w:pPr>
    </w:p>
    <w:p w:rsidR="00E15C82" w:rsidRPr="00C43579" w:rsidRDefault="002C2BB9" w:rsidP="00E15C82">
      <w:pPr>
        <w:spacing w:line="480" w:lineRule="auto"/>
        <w:rPr>
          <w:rFonts w:ascii="Arial" w:hAnsi="Arial" w:cs="Arial"/>
          <w:sz w:val="24"/>
          <w:szCs w:val="24"/>
        </w:rPr>
      </w:pPr>
      <w:r w:rsidRPr="002C2BB9">
        <w:rPr>
          <w:rFonts w:ascii="Arial" w:hAnsi="Arial" w:cs="Arial"/>
          <w:b/>
          <w:sz w:val="28"/>
          <w:szCs w:val="28"/>
        </w:rPr>
        <w:t>Diagrama de casos de uso del negocio</w:t>
      </w:r>
    </w:p>
    <w:p w:rsidR="002C2BB9" w:rsidRPr="009463E1" w:rsidRDefault="007344DA" w:rsidP="00E15C82">
      <w:pPr>
        <w:spacing w:line="480" w:lineRule="auto"/>
        <w:rPr>
          <w:rFonts w:ascii="Arial" w:hAnsi="Arial" w:cs="Arial"/>
          <w:b/>
          <w:sz w:val="24"/>
          <w:szCs w:val="24"/>
          <w:u w:val="single"/>
        </w:rPr>
      </w:pPr>
      <w:r>
        <w:rPr>
          <w:rFonts w:ascii="Arial" w:hAnsi="Arial" w:cs="Arial"/>
          <w:b/>
          <w:sz w:val="24"/>
          <w:szCs w:val="24"/>
        </w:rPr>
        <w:pict>
          <v:shape id="_x0000_i1028" type="#_x0000_t75" style="width:464.75pt;height:380.55pt">
            <v:imagedata r:id="rId11" o:title="DiagramaCasoDeUsoNegocio"/>
          </v:shape>
        </w:pict>
      </w:r>
    </w:p>
    <w:p w:rsidR="00E15C82" w:rsidRDefault="002C2BB9" w:rsidP="00E15C82">
      <w:pPr>
        <w:spacing w:line="480" w:lineRule="auto"/>
        <w:rPr>
          <w:rFonts w:ascii="Arial" w:hAnsi="Arial" w:cs="Arial"/>
          <w:b/>
          <w:sz w:val="28"/>
          <w:szCs w:val="28"/>
        </w:rPr>
      </w:pPr>
      <w:r w:rsidRPr="002C2BB9">
        <w:rPr>
          <w:rFonts w:ascii="Arial" w:hAnsi="Arial" w:cs="Arial"/>
          <w:b/>
          <w:sz w:val="28"/>
          <w:szCs w:val="28"/>
        </w:rPr>
        <w:lastRenderedPageBreak/>
        <w:t>Diagrama de actividade</w:t>
      </w:r>
      <w:r w:rsidR="00E15C82">
        <w:rPr>
          <w:rFonts w:ascii="Arial" w:hAnsi="Arial" w:cs="Arial"/>
          <w:b/>
          <w:sz w:val="28"/>
          <w:szCs w:val="28"/>
        </w:rPr>
        <w:t>s de un caso crítico del negocio</w:t>
      </w:r>
      <w:r w:rsidR="007344DA">
        <w:rPr>
          <w:rFonts w:ascii="Arial" w:hAnsi="Arial" w:cs="Arial"/>
          <w:b/>
          <w:sz w:val="28"/>
          <w:szCs w:val="28"/>
        </w:rPr>
        <w:pict>
          <v:shape id="_x0000_i1029" type="#_x0000_t75" style="width:457.25pt;height:455.4pt">
            <v:imagedata r:id="rId12" o:title="DiagramaActividadesNegocio"/>
          </v:shape>
        </w:pict>
      </w:r>
    </w:p>
    <w:p w:rsidR="00E15C82" w:rsidRDefault="00E15C82">
      <w:pPr>
        <w:rPr>
          <w:rFonts w:ascii="Arial" w:hAnsi="Arial" w:cs="Arial"/>
          <w:b/>
          <w:sz w:val="24"/>
          <w:szCs w:val="24"/>
        </w:rPr>
      </w:pPr>
      <w:r>
        <w:rPr>
          <w:rFonts w:ascii="Arial" w:hAnsi="Arial" w:cs="Arial"/>
          <w:b/>
          <w:sz w:val="24"/>
          <w:szCs w:val="24"/>
        </w:rPr>
        <w:br w:type="page"/>
      </w:r>
    </w:p>
    <w:p w:rsidR="00E15C82" w:rsidRPr="00E15C82" w:rsidRDefault="002C2BB9" w:rsidP="00E15C82">
      <w:pPr>
        <w:spacing w:line="480" w:lineRule="auto"/>
        <w:rPr>
          <w:rFonts w:ascii="Arial" w:hAnsi="Arial" w:cs="Arial"/>
          <w:b/>
          <w:sz w:val="28"/>
          <w:szCs w:val="28"/>
          <w:u w:val="single"/>
        </w:rPr>
      </w:pPr>
      <w:r w:rsidRPr="00E15C82">
        <w:rPr>
          <w:rFonts w:ascii="Arial" w:hAnsi="Arial" w:cs="Arial"/>
          <w:b/>
          <w:sz w:val="24"/>
          <w:szCs w:val="24"/>
        </w:rPr>
        <w:lastRenderedPageBreak/>
        <w:t>Herramientas utilizadas</w:t>
      </w:r>
    </w:p>
    <w:p w:rsidR="00E15C82" w:rsidRPr="00E15C82" w:rsidRDefault="00E15C82" w:rsidP="00E15C82">
      <w:pPr>
        <w:rPr>
          <w:rFonts w:ascii="Arial" w:hAnsi="Arial" w:cs="Arial"/>
          <w:sz w:val="24"/>
          <w:szCs w:val="24"/>
        </w:rPr>
      </w:pPr>
      <w:r w:rsidRPr="00E15C82">
        <w:rPr>
          <w:rFonts w:ascii="Arial" w:hAnsi="Arial" w:cs="Arial"/>
          <w:sz w:val="24"/>
          <w:szCs w:val="24"/>
        </w:rPr>
        <w:t>Vista:</w:t>
      </w:r>
    </w:p>
    <w:p w:rsidR="00E15C82" w:rsidRPr="00E15C82" w:rsidRDefault="00E15C82" w:rsidP="00E15C82">
      <w:pPr>
        <w:rPr>
          <w:rFonts w:ascii="Arial" w:hAnsi="Arial" w:cs="Arial"/>
          <w:sz w:val="24"/>
          <w:szCs w:val="24"/>
        </w:rPr>
      </w:pPr>
      <w:r w:rsidRPr="00E15C82">
        <w:rPr>
          <w:rFonts w:ascii="Arial" w:hAnsi="Arial" w:cs="Arial"/>
          <w:sz w:val="24"/>
          <w:szCs w:val="24"/>
        </w:rPr>
        <w:t xml:space="preserve">1. Angular (Framework Javascript): </w:t>
      </w:r>
      <w:r>
        <w:rPr>
          <w:rFonts w:ascii="Arial" w:hAnsi="Arial" w:cs="Arial"/>
          <w:sz w:val="24"/>
          <w:szCs w:val="24"/>
        </w:rPr>
        <w:t>E</w:t>
      </w:r>
      <w:r w:rsidRPr="00E15C82">
        <w:rPr>
          <w:rFonts w:ascii="Arial" w:hAnsi="Arial" w:cs="Arial"/>
          <w:sz w:val="24"/>
          <w:szCs w:val="24"/>
        </w:rPr>
        <w:t xml:space="preserve">s un </w:t>
      </w:r>
      <w:proofErr w:type="spellStart"/>
      <w:r w:rsidRPr="00E15C82">
        <w:rPr>
          <w:rFonts w:ascii="Arial" w:hAnsi="Arial" w:cs="Arial"/>
          <w:sz w:val="24"/>
          <w:szCs w:val="24"/>
        </w:rPr>
        <w:t>framework</w:t>
      </w:r>
      <w:proofErr w:type="spellEnd"/>
      <w:r w:rsidRPr="00E15C82">
        <w:rPr>
          <w:rFonts w:ascii="Arial" w:hAnsi="Arial" w:cs="Arial"/>
          <w:sz w:val="24"/>
          <w:szCs w:val="24"/>
        </w:rPr>
        <w:t xml:space="preserve"> de desarrollo </w:t>
      </w:r>
      <w:proofErr w:type="spellStart"/>
      <w:r w:rsidRPr="00E15C82">
        <w:rPr>
          <w:rFonts w:ascii="Arial" w:hAnsi="Arial" w:cs="Arial"/>
          <w:sz w:val="24"/>
          <w:szCs w:val="24"/>
        </w:rPr>
        <w:t>front-end</w:t>
      </w:r>
      <w:proofErr w:type="spellEnd"/>
      <w:r w:rsidRPr="00E15C82">
        <w:rPr>
          <w:rFonts w:ascii="Arial" w:hAnsi="Arial" w:cs="Arial"/>
          <w:sz w:val="24"/>
          <w:szCs w:val="24"/>
        </w:rPr>
        <w:t xml:space="preserve"> que se utiliza para construir aplicaciones web de una sola página (SPA). Proporciona una estructura robusta para el desarrollo de interfaces de usuario dinámicas y responsivas.</w:t>
      </w:r>
    </w:p>
    <w:p w:rsidR="00E15C82" w:rsidRPr="00E15C82" w:rsidRDefault="00E15C82" w:rsidP="00E15C82">
      <w:pPr>
        <w:rPr>
          <w:rFonts w:ascii="Arial" w:hAnsi="Arial" w:cs="Arial"/>
          <w:sz w:val="24"/>
          <w:szCs w:val="24"/>
        </w:rPr>
      </w:pPr>
    </w:p>
    <w:p w:rsidR="00E15C82" w:rsidRPr="00E15C82" w:rsidRDefault="00E15C82" w:rsidP="00E15C82">
      <w:pPr>
        <w:rPr>
          <w:rFonts w:ascii="Arial" w:hAnsi="Arial" w:cs="Arial"/>
          <w:sz w:val="24"/>
          <w:szCs w:val="24"/>
        </w:rPr>
      </w:pPr>
      <w:r w:rsidRPr="00E15C82">
        <w:rPr>
          <w:rFonts w:ascii="Arial" w:hAnsi="Arial" w:cs="Arial"/>
          <w:sz w:val="24"/>
          <w:szCs w:val="24"/>
        </w:rPr>
        <w:t xml:space="preserve">2. Bootstrap (Framework Css): </w:t>
      </w:r>
      <w:r>
        <w:rPr>
          <w:rFonts w:ascii="Arial" w:hAnsi="Arial" w:cs="Arial"/>
          <w:sz w:val="24"/>
          <w:szCs w:val="24"/>
        </w:rPr>
        <w:t>E</w:t>
      </w:r>
      <w:r w:rsidRPr="00E15C82">
        <w:rPr>
          <w:rFonts w:ascii="Arial" w:hAnsi="Arial" w:cs="Arial"/>
          <w:sz w:val="24"/>
          <w:szCs w:val="24"/>
        </w:rPr>
        <w:t xml:space="preserve">s un </w:t>
      </w:r>
      <w:proofErr w:type="spellStart"/>
      <w:r w:rsidRPr="00E15C82">
        <w:rPr>
          <w:rFonts w:ascii="Arial" w:hAnsi="Arial" w:cs="Arial"/>
          <w:sz w:val="24"/>
          <w:szCs w:val="24"/>
        </w:rPr>
        <w:t>framework</w:t>
      </w:r>
      <w:proofErr w:type="spellEnd"/>
      <w:r w:rsidRPr="00E15C82">
        <w:rPr>
          <w:rFonts w:ascii="Arial" w:hAnsi="Arial" w:cs="Arial"/>
          <w:sz w:val="24"/>
          <w:szCs w:val="24"/>
        </w:rPr>
        <w:t xml:space="preserve"> de desarrollo </w:t>
      </w:r>
      <w:proofErr w:type="spellStart"/>
      <w:r w:rsidRPr="00E15C82">
        <w:rPr>
          <w:rFonts w:ascii="Arial" w:hAnsi="Arial" w:cs="Arial"/>
          <w:sz w:val="24"/>
          <w:szCs w:val="24"/>
        </w:rPr>
        <w:t>front-end</w:t>
      </w:r>
      <w:proofErr w:type="spellEnd"/>
      <w:r w:rsidRPr="00E15C82">
        <w:rPr>
          <w:rFonts w:ascii="Arial" w:hAnsi="Arial" w:cs="Arial"/>
          <w:sz w:val="24"/>
          <w:szCs w:val="24"/>
        </w:rPr>
        <w:t xml:space="preserve"> que proporciona una colección de herramientas y estilos CSS predefinidos para facilitar el diseño y la creación de interfaces de usuario modernas y receptivas.</w:t>
      </w:r>
    </w:p>
    <w:p w:rsidR="00E15C82" w:rsidRPr="00E15C82" w:rsidRDefault="00E15C82" w:rsidP="00E15C82">
      <w:pPr>
        <w:rPr>
          <w:rFonts w:ascii="Arial" w:hAnsi="Arial" w:cs="Arial"/>
          <w:sz w:val="24"/>
          <w:szCs w:val="24"/>
        </w:rPr>
      </w:pPr>
    </w:p>
    <w:p w:rsidR="00E15C82" w:rsidRPr="00E15C82" w:rsidRDefault="00E15C82" w:rsidP="00E15C82">
      <w:pPr>
        <w:rPr>
          <w:rFonts w:ascii="Arial" w:hAnsi="Arial" w:cs="Arial"/>
          <w:sz w:val="24"/>
          <w:szCs w:val="24"/>
        </w:rPr>
      </w:pPr>
      <w:r w:rsidRPr="00E15C82">
        <w:rPr>
          <w:rFonts w:ascii="Arial" w:hAnsi="Arial" w:cs="Arial"/>
          <w:sz w:val="24"/>
          <w:szCs w:val="24"/>
        </w:rPr>
        <w:t xml:space="preserve">3. HTML: </w:t>
      </w:r>
      <w:r>
        <w:rPr>
          <w:rFonts w:ascii="Arial" w:hAnsi="Arial" w:cs="Arial"/>
          <w:sz w:val="24"/>
          <w:szCs w:val="24"/>
        </w:rPr>
        <w:t>E</w:t>
      </w:r>
      <w:r w:rsidRPr="00E15C82">
        <w:rPr>
          <w:rFonts w:ascii="Arial" w:hAnsi="Arial" w:cs="Arial"/>
          <w:sz w:val="24"/>
          <w:szCs w:val="24"/>
        </w:rPr>
        <w:t>s el lenguaje estándar para crear páginas web. Se utiliza para definir la estructura y el contenido de una página web.</w:t>
      </w:r>
    </w:p>
    <w:p w:rsidR="00E15C82" w:rsidRPr="00E15C82" w:rsidRDefault="00E15C82" w:rsidP="00E15C82">
      <w:pPr>
        <w:rPr>
          <w:rFonts w:ascii="Arial" w:hAnsi="Arial" w:cs="Arial"/>
          <w:sz w:val="24"/>
          <w:szCs w:val="24"/>
        </w:rPr>
      </w:pPr>
    </w:p>
    <w:p w:rsidR="00E15C82" w:rsidRPr="00E15C82" w:rsidRDefault="00E15C82" w:rsidP="00E15C82">
      <w:pPr>
        <w:rPr>
          <w:rFonts w:ascii="Arial" w:hAnsi="Arial" w:cs="Arial"/>
          <w:sz w:val="24"/>
          <w:szCs w:val="24"/>
        </w:rPr>
      </w:pPr>
      <w:r w:rsidRPr="00E15C82">
        <w:rPr>
          <w:rFonts w:ascii="Arial" w:hAnsi="Arial" w:cs="Arial"/>
          <w:sz w:val="24"/>
          <w:szCs w:val="24"/>
        </w:rPr>
        <w:t>Servidor:</w:t>
      </w:r>
    </w:p>
    <w:p w:rsidR="00E15C82" w:rsidRPr="00E15C82" w:rsidRDefault="00E15C82" w:rsidP="00E15C82">
      <w:pPr>
        <w:rPr>
          <w:rFonts w:ascii="Arial" w:hAnsi="Arial" w:cs="Arial"/>
          <w:sz w:val="24"/>
          <w:szCs w:val="24"/>
        </w:rPr>
      </w:pPr>
      <w:r w:rsidRPr="00E15C82">
        <w:rPr>
          <w:rFonts w:ascii="Arial" w:hAnsi="Arial" w:cs="Arial"/>
          <w:sz w:val="24"/>
          <w:szCs w:val="24"/>
        </w:rPr>
        <w:t>1. PHP: PHP es un lenguaje de programación de uso general especialmente adecuado para el desarrollo web. Se utiliza principalmente en el lado del servidor para crear aplicaciones web dinámicas e interactuar con bases de datos.</w:t>
      </w:r>
    </w:p>
    <w:p w:rsidR="00E15C82" w:rsidRPr="00E15C82" w:rsidRDefault="00E15C82" w:rsidP="00E15C82">
      <w:pPr>
        <w:rPr>
          <w:rFonts w:ascii="Arial" w:hAnsi="Arial" w:cs="Arial"/>
          <w:sz w:val="24"/>
          <w:szCs w:val="24"/>
        </w:rPr>
      </w:pPr>
    </w:p>
    <w:p w:rsidR="00E15C82" w:rsidRPr="00E15C82" w:rsidRDefault="00E15C82" w:rsidP="00E15C82">
      <w:pPr>
        <w:rPr>
          <w:rFonts w:ascii="Arial" w:hAnsi="Arial" w:cs="Arial"/>
          <w:sz w:val="24"/>
          <w:szCs w:val="24"/>
        </w:rPr>
      </w:pPr>
      <w:r w:rsidRPr="00E15C82">
        <w:rPr>
          <w:rFonts w:ascii="Arial" w:hAnsi="Arial" w:cs="Arial"/>
          <w:sz w:val="24"/>
          <w:szCs w:val="24"/>
        </w:rPr>
        <w:t>Base de datos:</w:t>
      </w:r>
    </w:p>
    <w:p w:rsidR="00E15C82" w:rsidRPr="00E15C82" w:rsidRDefault="00E15C82" w:rsidP="00E15C82">
      <w:pPr>
        <w:rPr>
          <w:rFonts w:ascii="Arial" w:hAnsi="Arial" w:cs="Arial"/>
          <w:sz w:val="24"/>
          <w:szCs w:val="24"/>
        </w:rPr>
      </w:pPr>
      <w:r w:rsidRPr="00E15C82">
        <w:rPr>
          <w:rFonts w:ascii="Arial" w:hAnsi="Arial" w:cs="Arial"/>
          <w:sz w:val="24"/>
          <w:szCs w:val="24"/>
        </w:rPr>
        <w:t>1. MySQL: MySQL es un sistema de gestión de bases de datos relacional (RDBMS) de código abierto. Es ampliamente utilizado en aplicaciones web para almacenar y administrar datos de manera eficiente y segura.</w:t>
      </w:r>
    </w:p>
    <w:p w:rsidR="00E15C82" w:rsidRPr="00E15C82" w:rsidRDefault="00E15C82" w:rsidP="00E15C82">
      <w:pPr>
        <w:rPr>
          <w:rFonts w:ascii="Arial" w:hAnsi="Arial" w:cs="Arial"/>
          <w:sz w:val="24"/>
          <w:szCs w:val="24"/>
        </w:rPr>
      </w:pPr>
    </w:p>
    <w:p w:rsidR="00E15C82" w:rsidRPr="00E15C82" w:rsidRDefault="00E15C82" w:rsidP="00E15C82">
      <w:pPr>
        <w:rPr>
          <w:rFonts w:ascii="Arial" w:hAnsi="Arial" w:cs="Arial"/>
          <w:sz w:val="24"/>
          <w:szCs w:val="24"/>
        </w:rPr>
      </w:pPr>
      <w:r w:rsidRPr="00E15C82">
        <w:rPr>
          <w:rFonts w:ascii="Arial" w:hAnsi="Arial" w:cs="Arial"/>
          <w:sz w:val="24"/>
          <w:szCs w:val="24"/>
        </w:rPr>
        <w:t>2. ER/Studio: ER/Studio es una herramienta de modelado de datos que permite diseñar, visualizar y mantener modelos de datos relacionales y multidimensionales. Se utiliza para crear y gestionar diagramas de entidad-relación (ER) y otros modelos de datos.</w:t>
      </w:r>
    </w:p>
    <w:p w:rsidR="00E15C82" w:rsidRPr="00E15C82" w:rsidRDefault="00E15C82" w:rsidP="00E15C82">
      <w:pPr>
        <w:rPr>
          <w:rFonts w:ascii="Arial" w:hAnsi="Arial" w:cs="Arial"/>
          <w:sz w:val="24"/>
          <w:szCs w:val="24"/>
        </w:rPr>
      </w:pPr>
    </w:p>
    <w:p w:rsidR="00E15C82" w:rsidRDefault="00E15C82">
      <w:pPr>
        <w:rPr>
          <w:rFonts w:ascii="Arial" w:hAnsi="Arial" w:cs="Arial"/>
          <w:sz w:val="24"/>
          <w:szCs w:val="24"/>
        </w:rPr>
      </w:pPr>
      <w:r>
        <w:rPr>
          <w:rFonts w:ascii="Arial" w:hAnsi="Arial" w:cs="Arial"/>
          <w:sz w:val="24"/>
          <w:szCs w:val="24"/>
        </w:rPr>
        <w:br w:type="page"/>
      </w:r>
    </w:p>
    <w:p w:rsidR="00E15C82" w:rsidRPr="00E15C82" w:rsidRDefault="00E15C82" w:rsidP="00E15C82">
      <w:pPr>
        <w:rPr>
          <w:rFonts w:ascii="Arial" w:hAnsi="Arial" w:cs="Arial"/>
          <w:sz w:val="24"/>
          <w:szCs w:val="24"/>
        </w:rPr>
      </w:pPr>
      <w:r w:rsidRPr="00E15C82">
        <w:rPr>
          <w:rFonts w:ascii="Arial" w:hAnsi="Arial" w:cs="Arial"/>
          <w:sz w:val="24"/>
          <w:szCs w:val="24"/>
        </w:rPr>
        <w:lastRenderedPageBreak/>
        <w:t>Pruebas:</w:t>
      </w:r>
    </w:p>
    <w:p w:rsidR="00E15C82" w:rsidRPr="00E15C82" w:rsidRDefault="00E15C82" w:rsidP="00E15C82">
      <w:pPr>
        <w:rPr>
          <w:rFonts w:ascii="Arial" w:hAnsi="Arial" w:cs="Arial"/>
          <w:sz w:val="24"/>
          <w:szCs w:val="24"/>
        </w:rPr>
      </w:pPr>
      <w:r w:rsidRPr="00E15C82">
        <w:rPr>
          <w:rFonts w:ascii="Arial" w:hAnsi="Arial" w:cs="Arial"/>
          <w:sz w:val="24"/>
          <w:szCs w:val="24"/>
        </w:rPr>
        <w:t xml:space="preserve">1. Jasmine: </w:t>
      </w:r>
      <w:r>
        <w:rPr>
          <w:rFonts w:ascii="Arial" w:hAnsi="Arial" w:cs="Arial"/>
          <w:sz w:val="24"/>
          <w:szCs w:val="24"/>
        </w:rPr>
        <w:t>Es</w:t>
      </w:r>
      <w:r w:rsidRPr="00E15C82">
        <w:rPr>
          <w:rFonts w:ascii="Arial" w:hAnsi="Arial" w:cs="Arial"/>
          <w:sz w:val="24"/>
          <w:szCs w:val="24"/>
        </w:rPr>
        <w:t xml:space="preserve"> un marco de pruebas de código abierto para realizar pruebas unitarias en aplicaciones JavaScript. Proporciona una sintaxis clara y fácil de usar para escribir y ejecutar pruebas automatizadas.</w:t>
      </w:r>
    </w:p>
    <w:p w:rsidR="00E15C82" w:rsidRPr="00E15C82" w:rsidRDefault="00E15C82" w:rsidP="00E15C82">
      <w:pPr>
        <w:rPr>
          <w:rFonts w:ascii="Arial" w:hAnsi="Arial" w:cs="Arial"/>
          <w:sz w:val="24"/>
          <w:szCs w:val="24"/>
        </w:rPr>
      </w:pPr>
    </w:p>
    <w:p w:rsidR="00E15C82" w:rsidRPr="00E15C82" w:rsidRDefault="00E15C82" w:rsidP="00E15C82">
      <w:pPr>
        <w:rPr>
          <w:rFonts w:ascii="Arial" w:hAnsi="Arial" w:cs="Arial"/>
          <w:sz w:val="24"/>
          <w:szCs w:val="24"/>
        </w:rPr>
      </w:pPr>
      <w:r w:rsidRPr="00E15C82">
        <w:rPr>
          <w:rFonts w:ascii="Arial" w:hAnsi="Arial" w:cs="Arial"/>
          <w:sz w:val="24"/>
          <w:szCs w:val="24"/>
        </w:rPr>
        <w:t>Otros:</w:t>
      </w:r>
    </w:p>
    <w:p w:rsidR="00E15C82" w:rsidRPr="00E15C82" w:rsidRDefault="00E15C82" w:rsidP="00E15C82">
      <w:pPr>
        <w:rPr>
          <w:rFonts w:ascii="Arial" w:hAnsi="Arial" w:cs="Arial"/>
          <w:sz w:val="24"/>
          <w:szCs w:val="24"/>
        </w:rPr>
      </w:pPr>
      <w:r w:rsidRPr="00E15C82">
        <w:rPr>
          <w:rFonts w:ascii="Arial" w:hAnsi="Arial" w:cs="Arial"/>
          <w:sz w:val="24"/>
          <w:szCs w:val="24"/>
        </w:rPr>
        <w:t>1. Visual Paradigm</w:t>
      </w:r>
      <w:r>
        <w:rPr>
          <w:rFonts w:ascii="Arial" w:hAnsi="Arial" w:cs="Arial"/>
          <w:sz w:val="24"/>
          <w:szCs w:val="24"/>
        </w:rPr>
        <w:t>:</w:t>
      </w:r>
      <w:r w:rsidRPr="00E15C82">
        <w:rPr>
          <w:rFonts w:ascii="Arial" w:hAnsi="Arial" w:cs="Arial"/>
          <w:sz w:val="24"/>
          <w:szCs w:val="24"/>
        </w:rPr>
        <w:t xml:space="preserve"> </w:t>
      </w:r>
      <w:r>
        <w:rPr>
          <w:rFonts w:ascii="Arial" w:hAnsi="Arial" w:cs="Arial"/>
          <w:sz w:val="24"/>
          <w:szCs w:val="24"/>
        </w:rPr>
        <w:t>E</w:t>
      </w:r>
      <w:r w:rsidRPr="00E15C82">
        <w:rPr>
          <w:rFonts w:ascii="Arial" w:hAnsi="Arial" w:cs="Arial"/>
          <w:sz w:val="24"/>
          <w:szCs w:val="24"/>
        </w:rPr>
        <w:t>s una herramienta de modelado UML (Lenguaje de Modelado Unificado) que se utiliza para diseñar y visualizar sistemas de software. Permite crear diagramas UML para representar la estructura, el comportamiento y la interacción de un sistema.</w:t>
      </w:r>
    </w:p>
    <w:p w:rsidR="00E15C82" w:rsidRPr="00E15C82" w:rsidRDefault="00E15C82" w:rsidP="00E15C82">
      <w:pPr>
        <w:rPr>
          <w:rFonts w:ascii="Arial" w:hAnsi="Arial" w:cs="Arial"/>
          <w:sz w:val="24"/>
          <w:szCs w:val="24"/>
        </w:rPr>
      </w:pPr>
    </w:p>
    <w:p w:rsidR="00E15C82" w:rsidRDefault="00E15C82" w:rsidP="00E15C82">
      <w:pPr>
        <w:rPr>
          <w:rFonts w:ascii="Arial" w:hAnsi="Arial" w:cs="Arial"/>
          <w:sz w:val="24"/>
          <w:szCs w:val="24"/>
        </w:rPr>
      </w:pPr>
      <w:r w:rsidRPr="00E15C82">
        <w:rPr>
          <w:rFonts w:ascii="Arial" w:hAnsi="Arial" w:cs="Arial"/>
          <w:sz w:val="24"/>
          <w:szCs w:val="24"/>
        </w:rPr>
        <w:t xml:space="preserve">2. Nice Mind: </w:t>
      </w:r>
      <w:r>
        <w:rPr>
          <w:rFonts w:ascii="Arial" w:hAnsi="Arial" w:cs="Arial"/>
          <w:sz w:val="24"/>
          <w:szCs w:val="24"/>
        </w:rPr>
        <w:t>E</w:t>
      </w:r>
      <w:r w:rsidRPr="00E15C82">
        <w:rPr>
          <w:rFonts w:ascii="Arial" w:hAnsi="Arial" w:cs="Arial"/>
          <w:sz w:val="24"/>
          <w:szCs w:val="24"/>
        </w:rPr>
        <w:t>s una herramienta de mapeo mental que se utiliza para visualizar ideas, conceptos y relaciones de manera gráfica. Ayuda a organizar y estructurar la información de manera clara y concisa.</w:t>
      </w:r>
    </w:p>
    <w:p w:rsidR="00E15C82" w:rsidRDefault="00E15C82" w:rsidP="00E15C82">
      <w:pPr>
        <w:rPr>
          <w:rFonts w:ascii="Arial" w:hAnsi="Arial" w:cs="Arial"/>
          <w:b/>
          <w:sz w:val="24"/>
          <w:szCs w:val="24"/>
        </w:rPr>
      </w:pPr>
    </w:p>
    <w:p w:rsidR="002C2BB9" w:rsidRPr="00E15C82" w:rsidRDefault="002C2BB9" w:rsidP="00E15C82">
      <w:pPr>
        <w:rPr>
          <w:rFonts w:ascii="Arial" w:hAnsi="Arial" w:cs="Arial"/>
          <w:sz w:val="24"/>
          <w:szCs w:val="24"/>
        </w:rPr>
      </w:pPr>
      <w:r w:rsidRPr="002C2BB9">
        <w:rPr>
          <w:rFonts w:ascii="Arial" w:hAnsi="Arial" w:cs="Arial"/>
          <w:b/>
          <w:sz w:val="24"/>
          <w:szCs w:val="24"/>
        </w:rPr>
        <w:t>Metodología Aplicada</w:t>
      </w:r>
      <w:r w:rsidR="00E15C82">
        <w:rPr>
          <w:rFonts w:ascii="Arial" w:hAnsi="Arial" w:cs="Arial"/>
          <w:b/>
          <w:sz w:val="24"/>
          <w:szCs w:val="24"/>
        </w:rPr>
        <w:t xml:space="preserve"> </w:t>
      </w:r>
    </w:p>
    <w:p w:rsidR="002C2BB9" w:rsidRPr="002C2BB9" w:rsidRDefault="002C2BB9" w:rsidP="00E15C82">
      <w:pPr>
        <w:spacing w:line="480" w:lineRule="auto"/>
        <w:rPr>
          <w:rFonts w:ascii="Arial" w:hAnsi="Arial" w:cs="Arial"/>
          <w:sz w:val="24"/>
          <w:szCs w:val="24"/>
        </w:rPr>
      </w:pPr>
      <w:r w:rsidRPr="002C2BB9">
        <w:rPr>
          <w:rFonts w:ascii="Arial" w:hAnsi="Arial" w:cs="Arial"/>
          <w:sz w:val="24"/>
          <w:szCs w:val="24"/>
        </w:rPr>
        <w:t xml:space="preserve">Para este proyecto se utilizó </w:t>
      </w:r>
      <w:r w:rsidR="00E15C82">
        <w:rPr>
          <w:rFonts w:ascii="Arial" w:hAnsi="Arial" w:cs="Arial"/>
          <w:sz w:val="24"/>
          <w:szCs w:val="24"/>
        </w:rPr>
        <w:t>la</w:t>
      </w:r>
      <w:r w:rsidRPr="002C2BB9">
        <w:rPr>
          <w:rFonts w:ascii="Arial" w:hAnsi="Arial" w:cs="Arial"/>
          <w:sz w:val="24"/>
          <w:szCs w:val="24"/>
        </w:rPr>
        <w:t xml:space="preserve"> metodología de software tradicional</w:t>
      </w:r>
      <w:r w:rsidR="00E15C82">
        <w:rPr>
          <w:rFonts w:ascii="Arial" w:hAnsi="Arial" w:cs="Arial"/>
          <w:sz w:val="24"/>
          <w:szCs w:val="24"/>
        </w:rPr>
        <w:t xml:space="preserve"> Rup</w:t>
      </w:r>
      <w:r w:rsidRPr="002C2BB9">
        <w:rPr>
          <w:rFonts w:ascii="Arial" w:hAnsi="Arial" w:cs="Arial"/>
          <w:sz w:val="24"/>
          <w:szCs w:val="24"/>
        </w:rPr>
        <w:t xml:space="preserve"> ya que</w:t>
      </w:r>
      <w:r w:rsidR="00E15C82">
        <w:rPr>
          <w:rFonts w:ascii="Arial" w:hAnsi="Arial" w:cs="Arial"/>
          <w:sz w:val="24"/>
          <w:szCs w:val="24"/>
        </w:rPr>
        <w:t xml:space="preserve"> es la que se ha venido estudiando en la asignatura de Ingeniería de Software y</w:t>
      </w:r>
      <w:r w:rsidRPr="002C2BB9">
        <w:rPr>
          <w:rFonts w:ascii="Arial" w:hAnsi="Arial" w:cs="Arial"/>
          <w:sz w:val="24"/>
          <w:szCs w:val="24"/>
        </w:rPr>
        <w:t xml:space="preserve"> entre </w:t>
      </w:r>
      <w:r w:rsidR="00E15C82">
        <w:rPr>
          <w:rFonts w:ascii="Arial" w:hAnsi="Arial" w:cs="Arial"/>
          <w:sz w:val="24"/>
          <w:szCs w:val="24"/>
        </w:rPr>
        <w:t>sus</w:t>
      </w:r>
      <w:r w:rsidRPr="002C2BB9">
        <w:rPr>
          <w:rFonts w:ascii="Arial" w:hAnsi="Arial" w:cs="Arial"/>
          <w:sz w:val="24"/>
          <w:szCs w:val="24"/>
        </w:rPr>
        <w:t xml:space="preserve"> principales características </w:t>
      </w:r>
      <w:r>
        <w:rPr>
          <w:rFonts w:ascii="Arial" w:hAnsi="Arial" w:cs="Arial"/>
          <w:sz w:val="24"/>
          <w:szCs w:val="24"/>
        </w:rPr>
        <w:t xml:space="preserve">de este </w:t>
      </w:r>
      <w:r w:rsidRPr="002C2BB9">
        <w:rPr>
          <w:rFonts w:ascii="Arial" w:hAnsi="Arial" w:cs="Arial"/>
          <w:sz w:val="24"/>
          <w:szCs w:val="24"/>
        </w:rPr>
        <w:t>se encuentra.</w:t>
      </w:r>
    </w:p>
    <w:p w:rsidR="002C2BB9" w:rsidRPr="002C2BB9" w:rsidRDefault="002C2BB9" w:rsidP="00E15C82">
      <w:pPr>
        <w:spacing w:line="480" w:lineRule="auto"/>
        <w:rPr>
          <w:rFonts w:ascii="Arial" w:hAnsi="Arial" w:cs="Arial"/>
          <w:sz w:val="24"/>
          <w:szCs w:val="24"/>
        </w:rPr>
      </w:pPr>
      <w:r w:rsidRPr="002C2BB9">
        <w:rPr>
          <w:rFonts w:ascii="Arial" w:hAnsi="Arial" w:cs="Arial"/>
          <w:sz w:val="24"/>
          <w:szCs w:val="24"/>
        </w:rPr>
        <w:t>-  Se siguió</w:t>
      </w:r>
      <w:r w:rsidRPr="002C2BB9">
        <w:rPr>
          <w:rFonts w:ascii="Arial" w:hAnsi="Arial" w:cs="Arial"/>
          <w:bCs/>
          <w:sz w:val="24"/>
          <w:szCs w:val="24"/>
          <w:lang w:val="es-ES"/>
        </w:rPr>
        <w:t xml:space="preserve"> estrictamente un plan</w:t>
      </w:r>
      <w:r w:rsidR="00E15C82">
        <w:rPr>
          <w:rFonts w:ascii="Arial" w:hAnsi="Arial" w:cs="Arial"/>
          <w:bCs/>
          <w:sz w:val="24"/>
          <w:szCs w:val="24"/>
          <w:lang w:val="es-ES"/>
        </w:rPr>
        <w:t xml:space="preserve"> </w:t>
      </w:r>
    </w:p>
    <w:p w:rsidR="002C2BB9" w:rsidRPr="002C2BB9" w:rsidRDefault="002C2BB9" w:rsidP="00E15C82">
      <w:pPr>
        <w:spacing w:line="480" w:lineRule="auto"/>
        <w:rPr>
          <w:rFonts w:ascii="Arial" w:hAnsi="Arial" w:cs="Arial"/>
          <w:bCs/>
          <w:sz w:val="24"/>
          <w:szCs w:val="24"/>
          <w:lang w:val="es-ES"/>
        </w:rPr>
      </w:pPr>
      <w:r w:rsidRPr="002C2BB9">
        <w:rPr>
          <w:rFonts w:ascii="Arial" w:hAnsi="Arial" w:cs="Arial"/>
          <w:sz w:val="24"/>
          <w:szCs w:val="24"/>
        </w:rPr>
        <w:t>-</w:t>
      </w:r>
      <w:r w:rsidRPr="002C2BB9">
        <w:rPr>
          <w:rFonts w:ascii="Arial" w:hAnsi="Arial" w:cs="Arial"/>
          <w:bCs/>
          <w:sz w:val="24"/>
          <w:szCs w:val="24"/>
          <w:lang w:val="es-ES"/>
        </w:rPr>
        <w:t xml:space="preserve"> Se definió la arquitectura tempranamente en el proyecto</w:t>
      </w:r>
    </w:p>
    <w:p w:rsidR="002C2BB9" w:rsidRPr="002C2BB9" w:rsidRDefault="002C2BB9" w:rsidP="00E15C82">
      <w:pPr>
        <w:spacing w:line="480" w:lineRule="auto"/>
        <w:rPr>
          <w:rFonts w:ascii="Arial" w:hAnsi="Arial" w:cs="Arial"/>
          <w:bCs/>
          <w:sz w:val="24"/>
          <w:szCs w:val="24"/>
          <w:lang w:val="es-ES"/>
        </w:rPr>
      </w:pPr>
      <w:r w:rsidRPr="002C2BB9">
        <w:rPr>
          <w:rFonts w:ascii="Arial" w:hAnsi="Arial" w:cs="Arial"/>
          <w:bCs/>
          <w:sz w:val="24"/>
          <w:szCs w:val="24"/>
          <w:lang w:val="es-ES"/>
        </w:rPr>
        <w:t>-Énfasis en la definición del proceso: roles (actores), actividades (casos de uso) y artefactos (objetos).</w:t>
      </w:r>
    </w:p>
    <w:p w:rsidR="002C2BB9" w:rsidRPr="002C2BB9" w:rsidRDefault="002C2BB9" w:rsidP="00E15C82">
      <w:pPr>
        <w:spacing w:line="480" w:lineRule="auto"/>
        <w:rPr>
          <w:rFonts w:ascii="Arial" w:hAnsi="Arial" w:cs="Arial"/>
          <w:bCs/>
          <w:sz w:val="24"/>
          <w:szCs w:val="24"/>
          <w:lang w:val="es-ES"/>
        </w:rPr>
      </w:pPr>
      <w:r w:rsidRPr="002C2BB9">
        <w:rPr>
          <w:rFonts w:ascii="Arial" w:hAnsi="Arial" w:cs="Arial"/>
          <w:bCs/>
          <w:sz w:val="24"/>
          <w:szCs w:val="24"/>
          <w:lang w:val="es-ES"/>
        </w:rPr>
        <w:t>-Se espera que no ocurran cambios de gran impacto durante el proyecto.</w:t>
      </w:r>
    </w:p>
    <w:p w:rsidR="002C2BB9" w:rsidRDefault="002C2BB9" w:rsidP="00E15C82">
      <w:pPr>
        <w:spacing w:line="480" w:lineRule="auto"/>
        <w:rPr>
          <w:rFonts w:ascii="Arial" w:hAnsi="Arial" w:cs="Arial"/>
          <w:sz w:val="24"/>
          <w:szCs w:val="24"/>
        </w:rPr>
      </w:pPr>
      <w:r w:rsidRPr="002C2BB9">
        <w:rPr>
          <w:rFonts w:ascii="Arial" w:hAnsi="Arial" w:cs="Arial"/>
          <w:bCs/>
          <w:sz w:val="24"/>
          <w:szCs w:val="24"/>
          <w:lang w:val="es-ES"/>
        </w:rPr>
        <w:t xml:space="preserve">Aunque el desarrollo del software se realizó en un sprint </w:t>
      </w:r>
      <w:r w:rsidR="00E15C82">
        <w:rPr>
          <w:rFonts w:ascii="Arial" w:hAnsi="Arial" w:cs="Arial"/>
          <w:bCs/>
          <w:sz w:val="24"/>
          <w:szCs w:val="24"/>
          <w:lang w:val="es-ES"/>
        </w:rPr>
        <w:t>de pequeña duración.</w:t>
      </w:r>
    </w:p>
    <w:p w:rsidR="00E15C82" w:rsidRDefault="00E15C82" w:rsidP="00E15C82">
      <w:pPr>
        <w:spacing w:line="480" w:lineRule="auto"/>
        <w:rPr>
          <w:rFonts w:ascii="Arial" w:hAnsi="Arial" w:cs="Arial"/>
          <w:sz w:val="24"/>
          <w:szCs w:val="24"/>
        </w:rPr>
      </w:pPr>
    </w:p>
    <w:p w:rsidR="002C2BB9" w:rsidRPr="00E15C82" w:rsidRDefault="002C2BB9" w:rsidP="00E15C82">
      <w:pPr>
        <w:spacing w:line="480" w:lineRule="auto"/>
        <w:jc w:val="both"/>
        <w:rPr>
          <w:rFonts w:ascii="Arial" w:hAnsi="Arial" w:cs="Arial"/>
          <w:sz w:val="32"/>
          <w:szCs w:val="32"/>
        </w:rPr>
      </w:pPr>
      <w:r w:rsidRPr="00E15C82">
        <w:rPr>
          <w:rFonts w:ascii="Arial" w:hAnsi="Arial" w:cs="Arial"/>
          <w:b/>
          <w:sz w:val="32"/>
          <w:szCs w:val="32"/>
        </w:rPr>
        <w:lastRenderedPageBreak/>
        <w:t>Conclusiones del capítulo</w:t>
      </w:r>
    </w:p>
    <w:p w:rsidR="002C2BB9" w:rsidRPr="002C2BB9" w:rsidRDefault="002C2BB9" w:rsidP="00E15C82">
      <w:pPr>
        <w:spacing w:line="480" w:lineRule="auto"/>
        <w:rPr>
          <w:rFonts w:ascii="Arial" w:hAnsi="Arial" w:cs="Arial"/>
          <w:sz w:val="24"/>
          <w:szCs w:val="24"/>
        </w:rPr>
      </w:pPr>
      <w:r w:rsidRPr="002C2BB9">
        <w:rPr>
          <w:rFonts w:ascii="Arial" w:hAnsi="Arial" w:cs="Arial"/>
          <w:sz w:val="24"/>
          <w:szCs w:val="24"/>
        </w:rPr>
        <w:t>El diseño y desarrollo de un sistema de gestión tributaria requiere la aplicación de principios y metodologías de ingeniería de software. Esto implica la identificación precisa de los requisitos del sistema, el modelado de datos adecuado y la implementación de funcionalidades que satisfagan las necesida</w:t>
      </w:r>
      <w:r w:rsidR="00E15C82">
        <w:rPr>
          <w:rFonts w:ascii="Arial" w:hAnsi="Arial" w:cs="Arial"/>
          <w:sz w:val="24"/>
          <w:szCs w:val="24"/>
        </w:rPr>
        <w:t>des específicas de los usuarios finales.</w:t>
      </w:r>
    </w:p>
    <w:p w:rsidR="00E15C82" w:rsidRDefault="00E15C82" w:rsidP="00E15C82">
      <w:pPr>
        <w:spacing w:line="480" w:lineRule="auto"/>
        <w:jc w:val="both"/>
      </w:pPr>
    </w:p>
    <w:p w:rsidR="00E15C82" w:rsidRDefault="00E15C82">
      <w:pPr>
        <w:rPr>
          <w:rFonts w:ascii="Arial" w:hAnsi="Arial" w:cs="Arial"/>
          <w:b/>
          <w:sz w:val="36"/>
          <w:szCs w:val="36"/>
        </w:rPr>
      </w:pPr>
      <w:r>
        <w:rPr>
          <w:rFonts w:ascii="Arial" w:hAnsi="Arial" w:cs="Arial"/>
          <w:b/>
          <w:sz w:val="36"/>
          <w:szCs w:val="36"/>
        </w:rPr>
        <w:br w:type="page"/>
      </w:r>
    </w:p>
    <w:p w:rsidR="00E15C82" w:rsidRDefault="00E15C82" w:rsidP="00E15C82">
      <w:pPr>
        <w:spacing w:line="480" w:lineRule="auto"/>
        <w:jc w:val="both"/>
        <w:rPr>
          <w:rFonts w:ascii="Arial" w:hAnsi="Arial" w:cs="Arial"/>
          <w:b/>
          <w:sz w:val="36"/>
          <w:szCs w:val="36"/>
          <w:lang w:val="es-ES"/>
        </w:rPr>
      </w:pPr>
      <w:r w:rsidRPr="00E15C82">
        <w:rPr>
          <w:rFonts w:ascii="Arial" w:hAnsi="Arial" w:cs="Arial"/>
          <w:b/>
          <w:sz w:val="36"/>
          <w:szCs w:val="36"/>
        </w:rPr>
        <w:lastRenderedPageBreak/>
        <w:t xml:space="preserve">Capítulo 2 </w:t>
      </w:r>
      <w:r w:rsidRPr="00E15C82">
        <w:rPr>
          <w:rFonts w:ascii="Arial" w:hAnsi="Arial" w:cs="Arial"/>
          <w:b/>
          <w:sz w:val="36"/>
          <w:szCs w:val="36"/>
          <w:lang w:val="es-ES"/>
        </w:rPr>
        <w:t>“Desarrollo del Prototipo del Sistema”</w:t>
      </w:r>
    </w:p>
    <w:p w:rsidR="00E15C82" w:rsidRPr="002C2BB9" w:rsidRDefault="00E15C82" w:rsidP="00E15C82">
      <w:pPr>
        <w:spacing w:line="480" w:lineRule="auto"/>
        <w:rPr>
          <w:sz w:val="32"/>
          <w:szCs w:val="32"/>
        </w:rPr>
      </w:pPr>
      <w:r w:rsidRPr="002C2BB9">
        <w:rPr>
          <w:rFonts w:ascii="Arial" w:hAnsi="Arial" w:cs="Arial"/>
          <w:b/>
          <w:sz w:val="32"/>
          <w:szCs w:val="32"/>
        </w:rPr>
        <w:t>Introducción del capítulo</w:t>
      </w:r>
    </w:p>
    <w:p w:rsidR="00E15C82" w:rsidRPr="00E15C82" w:rsidRDefault="00E15C82" w:rsidP="00E15C82">
      <w:pPr>
        <w:spacing w:line="360" w:lineRule="auto"/>
        <w:jc w:val="both"/>
        <w:rPr>
          <w:rFonts w:ascii="Arial" w:hAnsi="Arial" w:cs="Arial"/>
          <w:b/>
          <w:sz w:val="24"/>
          <w:szCs w:val="24"/>
        </w:rPr>
      </w:pPr>
      <w:r w:rsidRPr="00E15C82">
        <w:rPr>
          <w:rFonts w:ascii="Arial" w:hAnsi="Arial" w:cs="Arial"/>
          <w:sz w:val="24"/>
          <w:szCs w:val="24"/>
        </w:rPr>
        <w:t>En este capítulo, se adentra en el proceso detallado de concepción, diseño, implementación y evaluación de un prototipo funcional del sistema en desarrollo. Desde la definición de requisitos hasta las pruebas realizadas a una versión inicial del sistema. Ofrece una visión integral de las etapas cruciales en el ciclo de vida del desarrollo de software.</w:t>
      </w:r>
    </w:p>
    <w:p w:rsidR="00E15C82" w:rsidRPr="00E15C82" w:rsidRDefault="00E15C82" w:rsidP="00E15C82">
      <w:pPr>
        <w:spacing w:line="480" w:lineRule="auto"/>
        <w:jc w:val="both"/>
        <w:rPr>
          <w:rFonts w:ascii="Arial" w:hAnsi="Arial" w:cs="Arial"/>
          <w:b/>
          <w:sz w:val="24"/>
          <w:szCs w:val="24"/>
        </w:rPr>
      </w:pPr>
      <w:r w:rsidRPr="00E15C82">
        <w:rPr>
          <w:rFonts w:ascii="Arial" w:hAnsi="Arial" w:cs="Arial"/>
          <w:b/>
          <w:sz w:val="24"/>
          <w:szCs w:val="24"/>
        </w:rPr>
        <w:t xml:space="preserve">Requisitos funcionales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Administrar </w:t>
      </w:r>
      <w:r>
        <w:rPr>
          <w:rFonts w:ascii="Arial" w:hAnsi="Arial" w:cs="Arial"/>
          <w:sz w:val="24"/>
          <w:szCs w:val="24"/>
        </w:rPr>
        <w:t>Personas</w:t>
      </w:r>
      <w:r w:rsidRPr="00E15C82">
        <w:rPr>
          <w:rFonts w:ascii="Arial" w:hAnsi="Arial" w:cs="Arial"/>
          <w:sz w:val="24"/>
          <w:szCs w:val="24"/>
        </w:rPr>
        <w:t xml:space="preserve">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Administrar Contribuyentes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Administrar Entidades Recaudadoras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Gestionar Impuestos para cada contribuyente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Verificar titulares de empresa</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Listar Personas Naturales que deben pagar todos los impuestos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Listar RUT de las empresas y la cantidad de titulares que tienen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Listar Contribuyentes (Personas Naturales) que sólo pagan en locales de pago</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Listar Monto total pagado por las empresas en un período dado</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Listar los 3 primeros impuestos que más han recaudado en un período </w:t>
      </w:r>
    </w:p>
    <w:p w:rsidR="00E15C82" w:rsidRPr="00E15C82" w:rsidRDefault="00E15C82" w:rsidP="00E15C82">
      <w:pPr>
        <w:pStyle w:val="Prrafodelista"/>
        <w:spacing w:line="480" w:lineRule="auto"/>
        <w:jc w:val="both"/>
        <w:rPr>
          <w:rFonts w:ascii="Arial" w:hAnsi="Arial" w:cs="Arial"/>
          <w:b/>
          <w:sz w:val="24"/>
          <w:szCs w:val="24"/>
        </w:rPr>
      </w:pPr>
    </w:p>
    <w:p w:rsidR="00E15C82" w:rsidRDefault="00E15C82">
      <w:pPr>
        <w:rPr>
          <w:rFonts w:ascii="Arial" w:hAnsi="Arial" w:cs="Arial"/>
          <w:b/>
          <w:sz w:val="24"/>
          <w:szCs w:val="24"/>
        </w:rPr>
      </w:pPr>
      <w:r>
        <w:rPr>
          <w:rFonts w:ascii="Arial" w:hAnsi="Arial" w:cs="Arial"/>
          <w:b/>
          <w:sz w:val="24"/>
          <w:szCs w:val="24"/>
        </w:rPr>
        <w:br w:type="page"/>
      </w:r>
    </w:p>
    <w:p w:rsidR="00E15C82" w:rsidRPr="00E15C82" w:rsidRDefault="00E15C82" w:rsidP="00E15C82">
      <w:pPr>
        <w:spacing w:line="480" w:lineRule="auto"/>
        <w:jc w:val="both"/>
        <w:rPr>
          <w:rFonts w:ascii="Arial" w:hAnsi="Arial" w:cs="Arial"/>
          <w:b/>
          <w:sz w:val="24"/>
          <w:szCs w:val="24"/>
        </w:rPr>
      </w:pPr>
      <w:r w:rsidRPr="00E15C82">
        <w:rPr>
          <w:rFonts w:ascii="Arial" w:hAnsi="Arial" w:cs="Arial"/>
          <w:b/>
          <w:sz w:val="24"/>
          <w:szCs w:val="24"/>
        </w:rPr>
        <w:lastRenderedPageBreak/>
        <w:t xml:space="preserve">Requisitos no funcionales </w:t>
      </w:r>
    </w:p>
    <w:p w:rsidR="00E15C82" w:rsidRPr="00E15C82" w:rsidRDefault="00E15C82" w:rsidP="00E15C82">
      <w:pPr>
        <w:pStyle w:val="Prrafodelista"/>
        <w:numPr>
          <w:ilvl w:val="0"/>
          <w:numId w:val="7"/>
        </w:numPr>
        <w:spacing w:line="480" w:lineRule="auto"/>
        <w:jc w:val="both"/>
        <w:rPr>
          <w:rFonts w:ascii="Arial" w:hAnsi="Arial" w:cs="Arial"/>
          <w:sz w:val="24"/>
          <w:szCs w:val="24"/>
        </w:rPr>
      </w:pPr>
      <w:r w:rsidRPr="00E15C82">
        <w:rPr>
          <w:rFonts w:ascii="Arial" w:hAnsi="Arial" w:cs="Arial"/>
          <w:sz w:val="24"/>
          <w:szCs w:val="24"/>
        </w:rPr>
        <w:t xml:space="preserve">Al ser un sistema tributario se espera que la aplicación cumpla con los estándares de seguridad actuales </w:t>
      </w:r>
    </w:p>
    <w:p w:rsidR="00E15C82" w:rsidRPr="00E15C82" w:rsidRDefault="00E15C82" w:rsidP="00E15C82">
      <w:pPr>
        <w:pStyle w:val="Prrafodelista"/>
        <w:numPr>
          <w:ilvl w:val="0"/>
          <w:numId w:val="7"/>
        </w:numPr>
        <w:spacing w:line="480" w:lineRule="auto"/>
        <w:jc w:val="both"/>
        <w:rPr>
          <w:rFonts w:ascii="Arial" w:hAnsi="Arial" w:cs="Arial"/>
          <w:sz w:val="24"/>
          <w:szCs w:val="24"/>
        </w:rPr>
      </w:pPr>
      <w:r w:rsidRPr="00E15C82">
        <w:rPr>
          <w:rFonts w:ascii="Arial" w:hAnsi="Arial" w:cs="Arial"/>
          <w:sz w:val="24"/>
          <w:szCs w:val="24"/>
        </w:rPr>
        <w:t xml:space="preserve">El </w:t>
      </w:r>
      <w:r>
        <w:rPr>
          <w:rFonts w:ascii="Arial" w:hAnsi="Arial" w:cs="Arial"/>
          <w:sz w:val="24"/>
          <w:szCs w:val="24"/>
        </w:rPr>
        <w:t>software</w:t>
      </w:r>
      <w:r w:rsidRPr="00E15C82">
        <w:rPr>
          <w:rFonts w:ascii="Arial" w:hAnsi="Arial" w:cs="Arial"/>
          <w:sz w:val="24"/>
          <w:szCs w:val="24"/>
        </w:rPr>
        <w:t xml:space="preserve"> deb</w:t>
      </w:r>
      <w:r>
        <w:rPr>
          <w:rFonts w:ascii="Arial" w:hAnsi="Arial" w:cs="Arial"/>
          <w:sz w:val="24"/>
          <w:szCs w:val="24"/>
        </w:rPr>
        <w:t>e de ser preciso cuando opera con</w:t>
      </w:r>
      <w:r w:rsidRPr="00E15C82">
        <w:rPr>
          <w:rFonts w:ascii="Arial" w:hAnsi="Arial" w:cs="Arial"/>
          <w:sz w:val="24"/>
          <w:szCs w:val="24"/>
        </w:rPr>
        <w:t xml:space="preserve"> los montos de los impuestos </w:t>
      </w:r>
    </w:p>
    <w:p w:rsidR="00E15C82" w:rsidRPr="00E15C82" w:rsidRDefault="00E15C82" w:rsidP="00E15C82">
      <w:pPr>
        <w:pStyle w:val="Prrafodelista"/>
        <w:numPr>
          <w:ilvl w:val="0"/>
          <w:numId w:val="7"/>
        </w:numPr>
        <w:spacing w:line="480" w:lineRule="auto"/>
        <w:jc w:val="both"/>
        <w:rPr>
          <w:rFonts w:ascii="Arial" w:hAnsi="Arial" w:cs="Arial"/>
          <w:sz w:val="24"/>
          <w:szCs w:val="24"/>
        </w:rPr>
      </w:pPr>
      <w:r w:rsidRPr="00E15C82">
        <w:rPr>
          <w:rFonts w:ascii="Arial" w:hAnsi="Arial" w:cs="Arial"/>
          <w:sz w:val="24"/>
          <w:szCs w:val="24"/>
        </w:rPr>
        <w:t>Es un sistema gubernamental así que la eficiencia y la rapidez es algo primordial debido a la gran concurrencia de clientes</w:t>
      </w:r>
    </w:p>
    <w:p w:rsidR="00E15C82" w:rsidRPr="00E15C82" w:rsidRDefault="00E15C82" w:rsidP="00E15C82">
      <w:pPr>
        <w:spacing w:line="480" w:lineRule="auto"/>
        <w:jc w:val="both"/>
        <w:rPr>
          <w:rFonts w:ascii="Arial" w:hAnsi="Arial" w:cs="Arial"/>
          <w:b/>
          <w:sz w:val="24"/>
          <w:szCs w:val="24"/>
          <w:u w:val="single"/>
        </w:rPr>
      </w:pPr>
      <w:r w:rsidRPr="00E15C82">
        <w:rPr>
          <w:rFonts w:ascii="Arial" w:hAnsi="Arial" w:cs="Arial"/>
          <w:b/>
          <w:sz w:val="24"/>
          <w:szCs w:val="24"/>
        </w:rPr>
        <w:t xml:space="preserve">Actores del sistema </w:t>
      </w:r>
    </w:p>
    <w:p w:rsidR="00E15C82" w:rsidRPr="00E15C82" w:rsidRDefault="00E15C82" w:rsidP="00E15C82">
      <w:pPr>
        <w:pStyle w:val="Prrafodelista"/>
        <w:numPr>
          <w:ilvl w:val="0"/>
          <w:numId w:val="10"/>
        </w:numPr>
        <w:spacing w:line="480" w:lineRule="auto"/>
        <w:jc w:val="both"/>
        <w:rPr>
          <w:rFonts w:ascii="Arial" w:hAnsi="Arial" w:cs="Arial"/>
          <w:sz w:val="24"/>
          <w:szCs w:val="24"/>
        </w:rPr>
      </w:pPr>
      <w:r w:rsidRPr="00E15C82">
        <w:rPr>
          <w:rFonts w:ascii="Arial" w:hAnsi="Arial" w:cs="Arial"/>
          <w:sz w:val="24"/>
          <w:szCs w:val="24"/>
        </w:rPr>
        <w:t>Administrador</w:t>
      </w:r>
    </w:p>
    <w:p w:rsidR="00E15C82" w:rsidRPr="00E15C82" w:rsidRDefault="00E15C82" w:rsidP="00E15C82">
      <w:pPr>
        <w:pStyle w:val="Prrafodelista"/>
        <w:numPr>
          <w:ilvl w:val="0"/>
          <w:numId w:val="10"/>
        </w:numPr>
        <w:spacing w:line="480" w:lineRule="auto"/>
        <w:jc w:val="both"/>
        <w:rPr>
          <w:rFonts w:ascii="Arial" w:hAnsi="Arial" w:cs="Arial"/>
          <w:sz w:val="24"/>
          <w:szCs w:val="24"/>
        </w:rPr>
      </w:pPr>
      <w:r w:rsidRPr="00E15C82">
        <w:rPr>
          <w:rFonts w:ascii="Arial" w:hAnsi="Arial" w:cs="Arial"/>
          <w:sz w:val="24"/>
          <w:szCs w:val="24"/>
        </w:rPr>
        <w:t>Económicos</w:t>
      </w:r>
    </w:p>
    <w:p w:rsidR="004C5004" w:rsidRDefault="00E15C82" w:rsidP="004C5004">
      <w:pPr>
        <w:spacing w:line="360" w:lineRule="auto"/>
        <w:jc w:val="both"/>
        <w:rPr>
          <w:rFonts w:ascii="Arial" w:hAnsi="Arial" w:cs="Arial"/>
          <w:sz w:val="24"/>
          <w:szCs w:val="24"/>
        </w:rPr>
      </w:pPr>
      <w:r w:rsidRPr="00845438">
        <w:rPr>
          <w:rFonts w:ascii="Arial" w:hAnsi="Arial" w:cs="Arial"/>
          <w:sz w:val="24"/>
          <w:szCs w:val="24"/>
        </w:rPr>
        <w:t>Justificación Administrador:</w:t>
      </w:r>
      <w:r w:rsidR="005216BE">
        <w:rPr>
          <w:rFonts w:ascii="Arial" w:hAnsi="Arial" w:cs="Arial"/>
          <w:sz w:val="24"/>
          <w:szCs w:val="24"/>
        </w:rPr>
        <w:t xml:space="preserve"> </w:t>
      </w:r>
      <w:r w:rsidRPr="00E15C82">
        <w:rPr>
          <w:rFonts w:ascii="Arial" w:hAnsi="Arial" w:cs="Arial"/>
          <w:sz w:val="24"/>
          <w:szCs w:val="24"/>
        </w:rPr>
        <w:t xml:space="preserve">Es </w:t>
      </w:r>
      <w:r w:rsidR="004C5004" w:rsidRPr="00E15C82">
        <w:rPr>
          <w:rFonts w:ascii="Arial" w:hAnsi="Arial" w:cs="Arial"/>
          <w:sz w:val="24"/>
          <w:szCs w:val="24"/>
        </w:rPr>
        <w:t>el</w:t>
      </w:r>
      <w:r w:rsidR="004C5004">
        <w:rPr>
          <w:rFonts w:ascii="Arial" w:hAnsi="Arial" w:cs="Arial"/>
          <w:sz w:val="24"/>
          <w:szCs w:val="24"/>
        </w:rPr>
        <w:t xml:space="preserve"> </w:t>
      </w:r>
      <w:r w:rsidR="004C5004" w:rsidRPr="00E15C82">
        <w:rPr>
          <w:rFonts w:ascii="Arial" w:hAnsi="Arial" w:cs="Arial"/>
          <w:sz w:val="24"/>
          <w:szCs w:val="24"/>
        </w:rPr>
        <w:t>encargado</w:t>
      </w:r>
      <w:r w:rsidRPr="00E15C82">
        <w:rPr>
          <w:rFonts w:ascii="Arial" w:hAnsi="Arial" w:cs="Arial"/>
          <w:sz w:val="24"/>
          <w:szCs w:val="24"/>
        </w:rPr>
        <w:t xml:space="preserve"> de registrar y administrar </w:t>
      </w:r>
      <w:r w:rsidR="004C5004">
        <w:rPr>
          <w:rFonts w:ascii="Arial" w:hAnsi="Arial" w:cs="Arial"/>
          <w:sz w:val="24"/>
          <w:szCs w:val="24"/>
        </w:rPr>
        <w:t>las personas,</w:t>
      </w:r>
    </w:p>
    <w:p w:rsidR="004C5004" w:rsidRPr="004C5004" w:rsidRDefault="004C5004" w:rsidP="004C5004">
      <w:pPr>
        <w:spacing w:line="360" w:lineRule="auto"/>
        <w:jc w:val="both"/>
        <w:rPr>
          <w:rFonts w:ascii="Arial" w:hAnsi="Arial" w:cs="Arial"/>
          <w:sz w:val="24"/>
          <w:szCs w:val="24"/>
        </w:rPr>
      </w:pPr>
      <w:r>
        <w:rPr>
          <w:rFonts w:ascii="Arial" w:hAnsi="Arial" w:cs="Arial"/>
          <w:sz w:val="24"/>
          <w:szCs w:val="24"/>
        </w:rPr>
        <w:t>Contribuyentes, Entidades Recaudadoras.</w:t>
      </w:r>
    </w:p>
    <w:p w:rsidR="00E15C82" w:rsidRPr="00845438" w:rsidRDefault="00E15C82" w:rsidP="00E15C82">
      <w:pPr>
        <w:spacing w:line="480" w:lineRule="auto"/>
        <w:jc w:val="both"/>
        <w:rPr>
          <w:rFonts w:ascii="Arial" w:hAnsi="Arial" w:cs="Arial"/>
          <w:b/>
          <w:sz w:val="24"/>
          <w:szCs w:val="24"/>
        </w:rPr>
      </w:pPr>
      <w:r w:rsidRPr="00845438">
        <w:rPr>
          <w:rFonts w:ascii="Arial" w:hAnsi="Arial" w:cs="Arial"/>
          <w:sz w:val="24"/>
          <w:szCs w:val="24"/>
        </w:rPr>
        <w:t>Justificación Económicos:</w:t>
      </w:r>
      <w:r w:rsidR="00845438">
        <w:rPr>
          <w:rFonts w:ascii="Arial" w:hAnsi="Arial" w:cs="Arial"/>
          <w:sz w:val="24"/>
          <w:szCs w:val="24"/>
        </w:rPr>
        <w:t xml:space="preserve"> </w:t>
      </w:r>
      <w:r w:rsidRPr="00E15C82">
        <w:rPr>
          <w:rFonts w:ascii="Arial" w:hAnsi="Arial" w:cs="Arial"/>
          <w:sz w:val="24"/>
          <w:szCs w:val="24"/>
        </w:rPr>
        <w:t xml:space="preserve">Se encarga de registrar los pagos de impuestos realizados por </w:t>
      </w:r>
      <w:r w:rsidR="004C5004">
        <w:rPr>
          <w:rFonts w:ascii="Arial" w:hAnsi="Arial" w:cs="Arial"/>
          <w:sz w:val="24"/>
          <w:szCs w:val="24"/>
        </w:rPr>
        <w:t>cada contribuyente en una Entidad Recaudadora</w:t>
      </w:r>
    </w:p>
    <w:p w:rsidR="00E15C82" w:rsidRDefault="00E15C82" w:rsidP="00E15C82">
      <w:pPr>
        <w:spacing w:line="480" w:lineRule="auto"/>
        <w:jc w:val="both"/>
        <w:rPr>
          <w:rFonts w:ascii="Arial" w:hAnsi="Arial" w:cs="Arial"/>
          <w:b/>
          <w:sz w:val="28"/>
          <w:szCs w:val="28"/>
        </w:rPr>
      </w:pPr>
      <w:r w:rsidRPr="00E15C82">
        <w:rPr>
          <w:rFonts w:ascii="Arial" w:hAnsi="Arial" w:cs="Arial"/>
          <w:b/>
          <w:sz w:val="28"/>
          <w:szCs w:val="28"/>
        </w:rPr>
        <w:t xml:space="preserve">Casos de uso del sistema y clasificación </w:t>
      </w:r>
    </w:p>
    <w:p w:rsidR="00E15C82" w:rsidRPr="00E15C82" w:rsidRDefault="00E15C82" w:rsidP="00E15C82">
      <w:pPr>
        <w:pStyle w:val="Prrafodelista"/>
        <w:numPr>
          <w:ilvl w:val="0"/>
          <w:numId w:val="11"/>
        </w:numPr>
        <w:spacing w:line="480" w:lineRule="auto"/>
        <w:jc w:val="both"/>
        <w:rPr>
          <w:rFonts w:ascii="Arial" w:hAnsi="Arial" w:cs="Arial"/>
          <w:sz w:val="24"/>
          <w:szCs w:val="24"/>
        </w:rPr>
      </w:pPr>
      <w:r w:rsidRPr="00E15C82">
        <w:rPr>
          <w:rFonts w:ascii="Arial" w:hAnsi="Arial" w:cs="Arial"/>
          <w:sz w:val="24"/>
          <w:szCs w:val="24"/>
        </w:rPr>
        <w:t xml:space="preserve">Registrar </w:t>
      </w:r>
      <w:r>
        <w:rPr>
          <w:rFonts w:ascii="Arial" w:hAnsi="Arial" w:cs="Arial"/>
          <w:sz w:val="24"/>
          <w:szCs w:val="24"/>
        </w:rPr>
        <w:t>Personas (crítico)</w:t>
      </w:r>
    </w:p>
    <w:p w:rsidR="00E15C82" w:rsidRPr="00E15C82" w:rsidRDefault="00E15C82" w:rsidP="00E15C82">
      <w:pPr>
        <w:pStyle w:val="Prrafodelista"/>
        <w:numPr>
          <w:ilvl w:val="0"/>
          <w:numId w:val="11"/>
        </w:numPr>
        <w:spacing w:line="480" w:lineRule="auto"/>
        <w:jc w:val="both"/>
        <w:rPr>
          <w:rFonts w:ascii="Arial" w:hAnsi="Arial" w:cs="Arial"/>
          <w:sz w:val="24"/>
          <w:szCs w:val="24"/>
        </w:rPr>
      </w:pPr>
      <w:r w:rsidRPr="00E15C82">
        <w:rPr>
          <w:rFonts w:ascii="Arial" w:hAnsi="Arial" w:cs="Arial"/>
          <w:sz w:val="24"/>
          <w:szCs w:val="24"/>
        </w:rPr>
        <w:t>Administrar Impuestos</w:t>
      </w:r>
      <w:r>
        <w:rPr>
          <w:rFonts w:ascii="Arial" w:hAnsi="Arial" w:cs="Arial"/>
          <w:sz w:val="24"/>
          <w:szCs w:val="24"/>
        </w:rPr>
        <w:t xml:space="preserve"> (crítico)</w:t>
      </w:r>
    </w:p>
    <w:p w:rsidR="00E15C82" w:rsidRPr="00E15C82" w:rsidRDefault="00E15C82" w:rsidP="00E15C82">
      <w:pPr>
        <w:pStyle w:val="Prrafodelista"/>
        <w:numPr>
          <w:ilvl w:val="0"/>
          <w:numId w:val="11"/>
        </w:numPr>
        <w:spacing w:line="480" w:lineRule="auto"/>
        <w:jc w:val="both"/>
        <w:rPr>
          <w:rFonts w:ascii="Arial" w:hAnsi="Arial" w:cs="Arial"/>
          <w:sz w:val="24"/>
          <w:szCs w:val="24"/>
        </w:rPr>
      </w:pPr>
      <w:r w:rsidRPr="00E15C82">
        <w:rPr>
          <w:rFonts w:ascii="Arial" w:hAnsi="Arial" w:cs="Arial"/>
          <w:sz w:val="24"/>
          <w:szCs w:val="24"/>
        </w:rPr>
        <w:t>Gestionar Entidades Recaudadoras</w:t>
      </w:r>
      <w:r>
        <w:rPr>
          <w:rFonts w:ascii="Arial" w:hAnsi="Arial" w:cs="Arial"/>
          <w:sz w:val="24"/>
          <w:szCs w:val="24"/>
        </w:rPr>
        <w:t xml:space="preserve"> (crítico)</w:t>
      </w:r>
    </w:p>
    <w:p w:rsidR="00E15C82" w:rsidRPr="00E15C82" w:rsidRDefault="00E15C82" w:rsidP="00E15C82">
      <w:pPr>
        <w:pStyle w:val="Prrafodelista"/>
        <w:numPr>
          <w:ilvl w:val="0"/>
          <w:numId w:val="11"/>
        </w:numPr>
        <w:spacing w:line="480" w:lineRule="auto"/>
        <w:jc w:val="both"/>
        <w:rPr>
          <w:rFonts w:ascii="Arial" w:hAnsi="Arial" w:cs="Arial"/>
          <w:sz w:val="24"/>
          <w:szCs w:val="24"/>
        </w:rPr>
      </w:pPr>
      <w:r w:rsidRPr="00E15C82">
        <w:rPr>
          <w:rFonts w:ascii="Arial" w:hAnsi="Arial" w:cs="Arial"/>
          <w:sz w:val="24"/>
          <w:szCs w:val="24"/>
        </w:rPr>
        <w:t>Registrar Contribuyentes</w:t>
      </w:r>
      <w:r>
        <w:rPr>
          <w:rFonts w:ascii="Arial" w:hAnsi="Arial" w:cs="Arial"/>
          <w:sz w:val="24"/>
          <w:szCs w:val="24"/>
        </w:rPr>
        <w:t xml:space="preserve"> (crítico)</w:t>
      </w:r>
    </w:p>
    <w:p w:rsidR="00E15C82" w:rsidRPr="00E15C82" w:rsidRDefault="00E15C82" w:rsidP="00E15C82">
      <w:pPr>
        <w:pStyle w:val="Prrafodelista"/>
        <w:numPr>
          <w:ilvl w:val="0"/>
          <w:numId w:val="11"/>
        </w:numPr>
        <w:spacing w:line="480" w:lineRule="auto"/>
        <w:jc w:val="both"/>
        <w:rPr>
          <w:rFonts w:ascii="Arial" w:hAnsi="Arial" w:cs="Arial"/>
          <w:sz w:val="24"/>
          <w:szCs w:val="24"/>
        </w:rPr>
      </w:pPr>
      <w:r w:rsidRPr="00E15C82">
        <w:rPr>
          <w:rFonts w:ascii="Arial" w:hAnsi="Arial" w:cs="Arial"/>
          <w:sz w:val="24"/>
          <w:szCs w:val="24"/>
        </w:rPr>
        <w:t>Registrar Pago Impuestos</w:t>
      </w:r>
      <w:r>
        <w:rPr>
          <w:rFonts w:ascii="Arial" w:hAnsi="Arial" w:cs="Arial"/>
          <w:sz w:val="24"/>
          <w:szCs w:val="24"/>
        </w:rPr>
        <w:t xml:space="preserve"> (crítico)</w:t>
      </w:r>
    </w:p>
    <w:p w:rsidR="00845438" w:rsidRDefault="00845438">
      <w:pPr>
        <w:rPr>
          <w:rFonts w:ascii="Arial" w:hAnsi="Arial" w:cs="Arial"/>
          <w:b/>
          <w:sz w:val="28"/>
          <w:szCs w:val="28"/>
          <w:lang w:val="es-US"/>
        </w:rPr>
      </w:pPr>
      <w:r>
        <w:rPr>
          <w:rFonts w:ascii="Arial" w:hAnsi="Arial" w:cs="Arial"/>
          <w:b/>
          <w:sz w:val="28"/>
          <w:szCs w:val="28"/>
          <w:lang w:val="es-US"/>
        </w:rPr>
        <w:br w:type="page"/>
      </w:r>
    </w:p>
    <w:p w:rsidR="00E15C82" w:rsidRPr="00E15C82" w:rsidRDefault="00E15C82" w:rsidP="00E15C82">
      <w:pPr>
        <w:spacing w:line="480" w:lineRule="auto"/>
        <w:jc w:val="both"/>
        <w:rPr>
          <w:rFonts w:ascii="Arial" w:hAnsi="Arial" w:cs="Arial"/>
          <w:b/>
          <w:sz w:val="28"/>
          <w:szCs w:val="28"/>
          <w:lang w:val="es-ES"/>
        </w:rPr>
      </w:pPr>
      <w:r w:rsidRPr="00E15C82">
        <w:rPr>
          <w:rFonts w:ascii="Arial" w:hAnsi="Arial" w:cs="Arial"/>
          <w:b/>
          <w:sz w:val="28"/>
          <w:szCs w:val="28"/>
          <w:lang w:val="es-US"/>
        </w:rPr>
        <w:lastRenderedPageBreak/>
        <w:t>Diagrama de</w:t>
      </w:r>
      <w:r w:rsidRPr="00E15C82">
        <w:rPr>
          <w:rFonts w:ascii="Arial" w:hAnsi="Arial" w:cs="Arial"/>
          <w:b/>
          <w:sz w:val="28"/>
          <w:szCs w:val="28"/>
          <w:lang w:val="es-ES"/>
        </w:rPr>
        <w:t xml:space="preserve"> casos de uso del sistema</w:t>
      </w:r>
    </w:p>
    <w:p w:rsidR="00E15C82" w:rsidRDefault="007344DA" w:rsidP="00E15C82">
      <w:pPr>
        <w:spacing w:line="480" w:lineRule="auto"/>
      </w:pPr>
      <w:r>
        <w:pict>
          <v:shape id="_x0000_i1030" type="#_x0000_t75" style="width:441.35pt;height:522.7pt">
            <v:imagedata r:id="rId13" o:title="DiagramaCasosDeUsoSistema"/>
          </v:shape>
        </w:pict>
      </w:r>
    </w:p>
    <w:p w:rsidR="00E15C82" w:rsidRDefault="00E15C82" w:rsidP="00E15C82">
      <w:pPr>
        <w:spacing w:line="480" w:lineRule="auto"/>
      </w:pPr>
    </w:p>
    <w:p w:rsidR="00E15C82" w:rsidRDefault="00E15C82" w:rsidP="00E15C82"/>
    <w:p w:rsidR="00E15C82" w:rsidRPr="00E15C82" w:rsidRDefault="00E15C82" w:rsidP="00E15C82">
      <w:pPr>
        <w:rPr>
          <w:rFonts w:ascii="Arial" w:hAnsi="Arial" w:cs="Arial"/>
          <w:b/>
          <w:sz w:val="24"/>
          <w:szCs w:val="24"/>
        </w:rPr>
      </w:pPr>
      <w:r w:rsidRPr="00E15C82">
        <w:rPr>
          <w:rFonts w:ascii="Arial" w:hAnsi="Arial" w:cs="Arial"/>
          <w:b/>
          <w:sz w:val="24"/>
          <w:szCs w:val="24"/>
        </w:rPr>
        <w:lastRenderedPageBreak/>
        <w:t>Descripción en formato de alto nivel de un caso de uso crítico del sistema:</w:t>
      </w:r>
    </w:p>
    <w:tbl>
      <w:tblPr>
        <w:tblW w:w="9702" w:type="dxa"/>
        <w:tblInd w:w="-351" w:type="dxa"/>
        <w:tblLayout w:type="fixed"/>
        <w:tblCellMar>
          <w:left w:w="70" w:type="dxa"/>
          <w:right w:w="70" w:type="dxa"/>
        </w:tblCellMar>
        <w:tblLook w:val="0000" w:firstRow="0" w:lastRow="0" w:firstColumn="0" w:lastColumn="0" w:noHBand="0" w:noVBand="0"/>
      </w:tblPr>
      <w:tblGrid>
        <w:gridCol w:w="2375"/>
        <w:gridCol w:w="239"/>
        <w:gridCol w:w="7088"/>
      </w:tblGrid>
      <w:tr w:rsidR="00E15C82" w:rsidRPr="001175DD" w:rsidTr="00E15C82">
        <w:trPr>
          <w:trHeight w:val="376"/>
        </w:trPr>
        <w:tc>
          <w:tcPr>
            <w:tcW w:w="2375" w:type="dxa"/>
            <w:tcBorders>
              <w:top w:val="single" w:sz="4" w:space="0" w:color="auto"/>
              <w:left w:val="single" w:sz="4" w:space="0" w:color="auto"/>
              <w:bottom w:val="single" w:sz="4" w:space="0" w:color="auto"/>
              <w:right w:val="single" w:sz="4" w:space="0" w:color="auto"/>
            </w:tcBorders>
          </w:tcPr>
          <w:p w:rsidR="00E15C82" w:rsidRPr="001175DD" w:rsidRDefault="00E15C82" w:rsidP="004E7181">
            <w:pPr>
              <w:rPr>
                <w:rFonts w:ascii="Arial" w:hAnsi="Arial" w:cs="Arial"/>
              </w:rPr>
            </w:pPr>
            <w:r>
              <w:rPr>
                <w:rFonts w:ascii="Arial" w:hAnsi="Arial" w:cs="Arial"/>
                <w:b/>
                <w:sz w:val="28"/>
                <w:szCs w:val="28"/>
              </w:rPr>
              <w:t>Caso de uso:</w:t>
            </w:r>
          </w:p>
        </w:tc>
        <w:tc>
          <w:tcPr>
            <w:tcW w:w="7327" w:type="dxa"/>
            <w:gridSpan w:val="2"/>
            <w:tcBorders>
              <w:top w:val="single" w:sz="4" w:space="0" w:color="auto"/>
              <w:left w:val="single" w:sz="4" w:space="0" w:color="auto"/>
              <w:bottom w:val="single" w:sz="4" w:space="0" w:color="auto"/>
              <w:right w:val="single" w:sz="4" w:space="0" w:color="auto"/>
            </w:tcBorders>
          </w:tcPr>
          <w:p w:rsidR="00E15C82" w:rsidRPr="001175DD" w:rsidRDefault="00E15C82" w:rsidP="004E7181">
            <w:pPr>
              <w:rPr>
                <w:rFonts w:ascii="Arial" w:hAnsi="Arial" w:cs="Arial"/>
              </w:rPr>
            </w:pPr>
            <w:r>
              <w:rPr>
                <w:rFonts w:ascii="Arial" w:hAnsi="Arial" w:cs="Arial"/>
                <w:b/>
                <w:sz w:val="28"/>
                <w:szCs w:val="28"/>
              </w:rPr>
              <w:t>Registrar Contribuyentes</w:t>
            </w:r>
          </w:p>
        </w:tc>
      </w:tr>
      <w:tr w:rsidR="00E15C82" w:rsidRPr="001175DD" w:rsidTr="00E15C82">
        <w:trPr>
          <w:trHeight w:val="376"/>
        </w:trPr>
        <w:tc>
          <w:tcPr>
            <w:tcW w:w="2375" w:type="dxa"/>
            <w:tcBorders>
              <w:top w:val="single" w:sz="4" w:space="0" w:color="auto"/>
              <w:left w:val="single" w:sz="4" w:space="0" w:color="auto"/>
              <w:bottom w:val="single" w:sz="4" w:space="0" w:color="auto"/>
              <w:right w:val="single" w:sz="4" w:space="0" w:color="auto"/>
            </w:tcBorders>
          </w:tcPr>
          <w:p w:rsidR="00E15C82" w:rsidRPr="001175DD" w:rsidRDefault="00E15C82" w:rsidP="004E7181">
            <w:pPr>
              <w:rPr>
                <w:rFonts w:ascii="Arial" w:hAnsi="Arial" w:cs="Arial"/>
              </w:rPr>
            </w:pPr>
            <w:r w:rsidRPr="001175DD">
              <w:rPr>
                <w:rFonts w:ascii="Arial" w:hAnsi="Arial" w:cs="Arial"/>
                <w:b/>
                <w:sz w:val="28"/>
                <w:szCs w:val="28"/>
              </w:rPr>
              <w:t>Actores:</w:t>
            </w:r>
          </w:p>
        </w:tc>
        <w:tc>
          <w:tcPr>
            <w:tcW w:w="7327" w:type="dxa"/>
            <w:gridSpan w:val="2"/>
            <w:tcBorders>
              <w:top w:val="single" w:sz="4" w:space="0" w:color="auto"/>
              <w:left w:val="single" w:sz="4" w:space="0" w:color="auto"/>
              <w:bottom w:val="single" w:sz="4" w:space="0" w:color="auto"/>
              <w:right w:val="single" w:sz="4" w:space="0" w:color="auto"/>
            </w:tcBorders>
          </w:tcPr>
          <w:p w:rsidR="00E15C82" w:rsidRPr="001175DD" w:rsidRDefault="00E15C82" w:rsidP="004E7181">
            <w:pPr>
              <w:rPr>
                <w:rFonts w:ascii="Arial" w:hAnsi="Arial" w:cs="Arial"/>
              </w:rPr>
            </w:pPr>
            <w:r w:rsidRPr="00E15C82">
              <w:rPr>
                <w:rFonts w:ascii="Arial" w:hAnsi="Arial" w:cs="Arial"/>
                <w:b/>
                <w:sz w:val="28"/>
                <w:szCs w:val="28"/>
                <w:lang w:val="es-EC"/>
              </w:rPr>
              <w:t>Administrador</w:t>
            </w:r>
            <w:r w:rsidRPr="001175DD">
              <w:rPr>
                <w:rFonts w:ascii="Arial" w:hAnsi="Arial" w:cs="Arial"/>
                <w:b/>
                <w:sz w:val="28"/>
                <w:szCs w:val="28"/>
                <w:lang w:val="en-US"/>
              </w:rPr>
              <w:t xml:space="preserve"> </w:t>
            </w:r>
          </w:p>
        </w:tc>
      </w:tr>
      <w:tr w:rsidR="00E15C82" w:rsidRPr="001175DD" w:rsidTr="00E15C82">
        <w:trPr>
          <w:trHeight w:val="1492"/>
        </w:trPr>
        <w:tc>
          <w:tcPr>
            <w:tcW w:w="9702" w:type="dxa"/>
            <w:gridSpan w:val="3"/>
            <w:tcBorders>
              <w:top w:val="single" w:sz="4" w:space="0" w:color="auto"/>
              <w:left w:val="single" w:sz="4" w:space="0" w:color="auto"/>
              <w:bottom w:val="single" w:sz="4" w:space="0" w:color="auto"/>
              <w:right w:val="single" w:sz="4" w:space="0" w:color="auto"/>
            </w:tcBorders>
          </w:tcPr>
          <w:p w:rsidR="00E15C82" w:rsidRPr="001175DD" w:rsidRDefault="00E15C82" w:rsidP="004E7181">
            <w:pPr>
              <w:rPr>
                <w:rFonts w:ascii="Arial" w:hAnsi="Arial" w:cs="Arial"/>
              </w:rPr>
            </w:pPr>
            <w:r w:rsidRPr="001175DD">
              <w:rPr>
                <w:rFonts w:ascii="Arial" w:hAnsi="Arial" w:cs="Arial"/>
                <w:b/>
                <w:sz w:val="28"/>
                <w:szCs w:val="28"/>
              </w:rPr>
              <w:t xml:space="preserve">Descripción: </w:t>
            </w:r>
          </w:p>
          <w:p w:rsidR="00E15C82" w:rsidRPr="00E15C82" w:rsidRDefault="00E15C82" w:rsidP="00E15C82">
            <w:pPr>
              <w:spacing w:line="360" w:lineRule="auto"/>
              <w:rPr>
                <w:rFonts w:ascii="Arial" w:hAnsi="Arial" w:cs="Arial"/>
                <w:sz w:val="24"/>
                <w:szCs w:val="24"/>
              </w:rPr>
            </w:pPr>
            <w:r w:rsidRPr="00E15C82">
              <w:rPr>
                <w:rFonts w:ascii="Arial" w:hAnsi="Arial" w:cs="Arial"/>
                <w:sz w:val="24"/>
                <w:szCs w:val="24"/>
              </w:rPr>
              <w:t xml:space="preserve">El caso de uso comienza cuando el Administrador del sistema accede al menú Registrar contribuyentes. Introduce los datos del </w:t>
            </w:r>
            <w:r>
              <w:rPr>
                <w:rFonts w:ascii="Arial" w:hAnsi="Arial" w:cs="Arial"/>
                <w:sz w:val="24"/>
                <w:szCs w:val="24"/>
              </w:rPr>
              <w:t>c</w:t>
            </w:r>
            <w:r w:rsidRPr="00E15C82">
              <w:rPr>
                <w:rFonts w:ascii="Arial" w:hAnsi="Arial" w:cs="Arial"/>
                <w:sz w:val="24"/>
                <w:szCs w:val="24"/>
              </w:rPr>
              <w:t xml:space="preserve">ontribuyente, que incluyen RUT (registro único tributario) y de ellos se conoce además la fecha de inicio de sus actividades, y tipo de contribuyente si es persona natural o persona jurídica, si es una persona natural se le asocia sus credenciales con las personas registradas en el sistema y en caso de ser una empresa se registra su razón social y se registra que personas son titulares de la empresa. En caso de que los datos no sean válidos o no se puedan almacenar correctamente, se informa al </w:t>
            </w:r>
            <w:r>
              <w:rPr>
                <w:rFonts w:ascii="Arial" w:hAnsi="Arial" w:cs="Arial"/>
                <w:sz w:val="24"/>
                <w:szCs w:val="24"/>
              </w:rPr>
              <w:t>contribuyente</w:t>
            </w:r>
            <w:r w:rsidRPr="00E15C82">
              <w:rPr>
                <w:rFonts w:ascii="Arial" w:hAnsi="Arial" w:cs="Arial"/>
                <w:sz w:val="24"/>
                <w:szCs w:val="24"/>
              </w:rPr>
              <w:t xml:space="preserve"> para que tome las medidas necesarias.</w:t>
            </w:r>
          </w:p>
          <w:p w:rsidR="00E15C82" w:rsidRPr="001175DD" w:rsidRDefault="00E15C82" w:rsidP="004E7181">
            <w:pPr>
              <w:rPr>
                <w:rFonts w:ascii="Arial" w:hAnsi="Arial" w:cs="Arial"/>
              </w:rPr>
            </w:pPr>
            <w:r w:rsidRPr="001175DD">
              <w:rPr>
                <w:rFonts w:ascii="Arial" w:hAnsi="Arial" w:cs="Arial"/>
                <w:sz w:val="28"/>
                <w:szCs w:val="28"/>
              </w:rPr>
              <w:t xml:space="preserve"> </w:t>
            </w:r>
          </w:p>
        </w:tc>
      </w:tr>
      <w:tr w:rsidR="00E15C82" w:rsidRPr="001175DD" w:rsidTr="00E15C82">
        <w:trPr>
          <w:trHeight w:val="1046"/>
        </w:trPr>
        <w:tc>
          <w:tcPr>
            <w:tcW w:w="2614" w:type="dxa"/>
            <w:gridSpan w:val="2"/>
            <w:tcBorders>
              <w:top w:val="single" w:sz="4" w:space="0" w:color="auto"/>
              <w:left w:val="single" w:sz="4" w:space="0" w:color="auto"/>
              <w:bottom w:val="single" w:sz="4" w:space="0" w:color="auto"/>
              <w:right w:val="single" w:sz="4" w:space="0" w:color="auto"/>
            </w:tcBorders>
          </w:tcPr>
          <w:p w:rsidR="00E15C82" w:rsidRPr="001175DD" w:rsidRDefault="00E15C82" w:rsidP="004E7181">
            <w:pPr>
              <w:rPr>
                <w:rFonts w:ascii="Arial" w:hAnsi="Arial" w:cs="Arial"/>
              </w:rPr>
            </w:pPr>
            <w:r w:rsidRPr="001175DD">
              <w:rPr>
                <w:rFonts w:ascii="Arial" w:hAnsi="Arial" w:cs="Arial"/>
                <w:b/>
                <w:sz w:val="28"/>
                <w:szCs w:val="28"/>
              </w:rPr>
              <w:t>Referencias:</w:t>
            </w:r>
          </w:p>
        </w:tc>
        <w:tc>
          <w:tcPr>
            <w:tcW w:w="7088" w:type="dxa"/>
            <w:tcBorders>
              <w:top w:val="single" w:sz="4" w:space="0" w:color="auto"/>
              <w:left w:val="single" w:sz="4" w:space="0" w:color="auto"/>
              <w:bottom w:val="single" w:sz="4" w:space="0" w:color="auto"/>
              <w:right w:val="single" w:sz="4" w:space="0" w:color="auto"/>
            </w:tcBorders>
          </w:tcPr>
          <w:p w:rsidR="00E15C82" w:rsidRPr="00E15C82" w:rsidRDefault="00E15C82" w:rsidP="004E7181">
            <w:pPr>
              <w:rPr>
                <w:rFonts w:ascii="Arial" w:hAnsi="Arial" w:cs="Arial"/>
                <w:sz w:val="24"/>
                <w:szCs w:val="24"/>
              </w:rPr>
            </w:pPr>
            <w:r w:rsidRPr="00E15C82">
              <w:rPr>
                <w:rFonts w:ascii="Arial" w:hAnsi="Arial" w:cs="Arial"/>
                <w:sz w:val="24"/>
                <w:szCs w:val="24"/>
              </w:rPr>
              <w:t xml:space="preserve">- Requerimientos funcionales: </w:t>
            </w:r>
          </w:p>
          <w:p w:rsidR="00E15C82" w:rsidRPr="00E15C82" w:rsidRDefault="00E15C82" w:rsidP="00E15C82">
            <w:pPr>
              <w:rPr>
                <w:rFonts w:ascii="Arial" w:hAnsi="Arial" w:cs="Arial"/>
                <w:sz w:val="28"/>
                <w:szCs w:val="28"/>
              </w:rPr>
            </w:pPr>
            <w:r w:rsidRPr="00E15C82">
              <w:rPr>
                <w:rFonts w:ascii="Arial" w:hAnsi="Arial" w:cs="Arial"/>
                <w:sz w:val="24"/>
                <w:szCs w:val="24"/>
              </w:rPr>
              <w:t>1. Registrar contribuyentes</w:t>
            </w:r>
          </w:p>
        </w:tc>
      </w:tr>
      <w:tr w:rsidR="00E15C82" w:rsidRPr="001175DD" w:rsidTr="00750424">
        <w:trPr>
          <w:trHeight w:val="821"/>
        </w:trPr>
        <w:tc>
          <w:tcPr>
            <w:tcW w:w="2614" w:type="dxa"/>
            <w:gridSpan w:val="2"/>
            <w:tcBorders>
              <w:top w:val="single" w:sz="4" w:space="0" w:color="auto"/>
              <w:left w:val="single" w:sz="4" w:space="0" w:color="auto"/>
              <w:bottom w:val="single" w:sz="4" w:space="0" w:color="auto"/>
              <w:right w:val="single" w:sz="4" w:space="0" w:color="auto"/>
            </w:tcBorders>
          </w:tcPr>
          <w:p w:rsidR="00E15C82" w:rsidRPr="00E15C82" w:rsidRDefault="00E15C82" w:rsidP="00E15C82">
            <w:pPr>
              <w:spacing w:line="360" w:lineRule="auto"/>
              <w:rPr>
                <w:rFonts w:ascii="Arial" w:hAnsi="Arial" w:cs="Arial"/>
                <w:sz w:val="24"/>
                <w:szCs w:val="24"/>
              </w:rPr>
            </w:pPr>
            <w:r w:rsidRPr="00E15C82">
              <w:rPr>
                <w:rFonts w:ascii="Arial" w:hAnsi="Arial" w:cs="Arial"/>
                <w:b/>
                <w:sz w:val="24"/>
                <w:szCs w:val="24"/>
              </w:rPr>
              <w:t>Precondiciones:</w:t>
            </w:r>
          </w:p>
        </w:tc>
        <w:tc>
          <w:tcPr>
            <w:tcW w:w="7088" w:type="dxa"/>
            <w:tcBorders>
              <w:top w:val="single" w:sz="4" w:space="0" w:color="auto"/>
              <w:left w:val="single" w:sz="4" w:space="0" w:color="auto"/>
              <w:bottom w:val="single" w:sz="4" w:space="0" w:color="auto"/>
              <w:right w:val="single" w:sz="4" w:space="0" w:color="auto"/>
            </w:tcBorders>
          </w:tcPr>
          <w:p w:rsidR="00E15C82" w:rsidRPr="00E15C82" w:rsidRDefault="00E15C82" w:rsidP="00750424">
            <w:pPr>
              <w:spacing w:line="360" w:lineRule="auto"/>
              <w:rPr>
                <w:rFonts w:ascii="Arial" w:hAnsi="Arial" w:cs="Arial"/>
                <w:sz w:val="24"/>
                <w:szCs w:val="24"/>
              </w:rPr>
            </w:pPr>
            <w:r>
              <w:rPr>
                <w:rFonts w:ascii="Arial" w:hAnsi="Arial" w:cs="Arial"/>
                <w:sz w:val="24"/>
                <w:szCs w:val="24"/>
              </w:rPr>
              <w:t>1.</w:t>
            </w:r>
            <w:r w:rsidRPr="00E15C82">
              <w:rPr>
                <w:rFonts w:ascii="Arial" w:hAnsi="Arial" w:cs="Arial"/>
                <w:sz w:val="24"/>
                <w:szCs w:val="24"/>
              </w:rPr>
              <w:t xml:space="preserve">El administrador se encuentra autenticado en el sistema. </w:t>
            </w:r>
          </w:p>
        </w:tc>
      </w:tr>
      <w:tr w:rsidR="00E15C82" w:rsidRPr="001175DD" w:rsidTr="00E15C82">
        <w:trPr>
          <w:trHeight w:val="372"/>
        </w:trPr>
        <w:tc>
          <w:tcPr>
            <w:tcW w:w="2614" w:type="dxa"/>
            <w:gridSpan w:val="2"/>
            <w:tcBorders>
              <w:top w:val="single" w:sz="4" w:space="0" w:color="auto"/>
              <w:left w:val="single" w:sz="4" w:space="0" w:color="auto"/>
              <w:bottom w:val="single" w:sz="4" w:space="0" w:color="auto"/>
              <w:right w:val="single" w:sz="4" w:space="0" w:color="auto"/>
            </w:tcBorders>
          </w:tcPr>
          <w:p w:rsidR="00E15C82" w:rsidRPr="001175DD" w:rsidRDefault="00E15C82" w:rsidP="004E7181">
            <w:pPr>
              <w:rPr>
                <w:rFonts w:ascii="Arial" w:hAnsi="Arial" w:cs="Arial"/>
              </w:rPr>
            </w:pPr>
            <w:proofErr w:type="spellStart"/>
            <w:r>
              <w:rPr>
                <w:rFonts w:ascii="Arial" w:hAnsi="Arial" w:cs="Arial"/>
                <w:b/>
                <w:sz w:val="28"/>
                <w:szCs w:val="28"/>
              </w:rPr>
              <w:t>Pos</w:t>
            </w:r>
            <w:proofErr w:type="spellEnd"/>
            <w:r>
              <w:rPr>
                <w:rFonts w:ascii="Arial" w:hAnsi="Arial" w:cs="Arial"/>
                <w:b/>
                <w:sz w:val="28"/>
                <w:szCs w:val="28"/>
              </w:rPr>
              <w:t xml:space="preserve"> </w:t>
            </w:r>
            <w:r w:rsidRPr="001175DD">
              <w:rPr>
                <w:rFonts w:ascii="Arial" w:hAnsi="Arial" w:cs="Arial"/>
                <w:b/>
                <w:sz w:val="28"/>
                <w:szCs w:val="28"/>
              </w:rPr>
              <w:t>condiciones:</w:t>
            </w:r>
          </w:p>
        </w:tc>
        <w:tc>
          <w:tcPr>
            <w:tcW w:w="7088" w:type="dxa"/>
            <w:tcBorders>
              <w:top w:val="single" w:sz="4" w:space="0" w:color="auto"/>
              <w:left w:val="single" w:sz="4" w:space="0" w:color="auto"/>
              <w:bottom w:val="single" w:sz="4" w:space="0" w:color="auto"/>
              <w:right w:val="single" w:sz="4" w:space="0" w:color="auto"/>
            </w:tcBorders>
          </w:tcPr>
          <w:p w:rsidR="00E15C82" w:rsidRPr="00E15C82" w:rsidRDefault="00E15C82" w:rsidP="00E15C82">
            <w:pPr>
              <w:rPr>
                <w:rFonts w:ascii="Arial" w:hAnsi="Arial" w:cs="Arial"/>
                <w:sz w:val="24"/>
                <w:szCs w:val="24"/>
              </w:rPr>
            </w:pPr>
            <w:r w:rsidRPr="00E15C82">
              <w:rPr>
                <w:rFonts w:ascii="Arial" w:hAnsi="Arial" w:cs="Arial"/>
                <w:sz w:val="24"/>
                <w:szCs w:val="24"/>
              </w:rPr>
              <w:t>Se almacena el contribuyente en la base de datos.</w:t>
            </w:r>
          </w:p>
          <w:p w:rsidR="00E15C82" w:rsidRPr="00773901" w:rsidRDefault="00E15C82" w:rsidP="00E15C82">
            <w:pPr>
              <w:rPr>
                <w:rFonts w:ascii="Arial" w:hAnsi="Arial" w:cs="Arial"/>
              </w:rPr>
            </w:pPr>
            <w:r w:rsidRPr="00E15C82">
              <w:rPr>
                <w:rFonts w:ascii="Arial" w:hAnsi="Arial" w:cs="Arial"/>
                <w:sz w:val="24"/>
                <w:szCs w:val="24"/>
              </w:rPr>
              <w:t>Si el contribuyente es una empresa se actualiza la tabla titular empresa</w:t>
            </w:r>
            <w:r w:rsidR="00773901">
              <w:rPr>
                <w:rFonts w:ascii="Arial" w:hAnsi="Arial" w:cs="Arial"/>
                <w:sz w:val="24"/>
                <w:szCs w:val="24"/>
              </w:rPr>
              <w:t xml:space="preserve"> con los nuevos datos</w:t>
            </w:r>
            <w:r w:rsidRPr="00E15C82">
              <w:rPr>
                <w:rFonts w:ascii="Arial" w:hAnsi="Arial" w:cs="Arial"/>
                <w:sz w:val="24"/>
                <w:szCs w:val="24"/>
              </w:rPr>
              <w:t>.</w:t>
            </w:r>
          </w:p>
        </w:tc>
      </w:tr>
      <w:tr w:rsidR="00E15C82" w:rsidRPr="00E15C82" w:rsidTr="00E15C82">
        <w:trPr>
          <w:trHeight w:val="372"/>
        </w:trPr>
        <w:tc>
          <w:tcPr>
            <w:tcW w:w="2614" w:type="dxa"/>
            <w:gridSpan w:val="2"/>
            <w:tcBorders>
              <w:top w:val="single" w:sz="4" w:space="0" w:color="auto"/>
              <w:left w:val="single" w:sz="4" w:space="0" w:color="auto"/>
              <w:bottom w:val="single" w:sz="4" w:space="0" w:color="auto"/>
              <w:right w:val="single" w:sz="4" w:space="0" w:color="auto"/>
            </w:tcBorders>
          </w:tcPr>
          <w:p w:rsidR="00E15C82" w:rsidRPr="00E15C82" w:rsidRDefault="00E15C82" w:rsidP="004E7181">
            <w:pPr>
              <w:rPr>
                <w:rFonts w:ascii="Arial" w:hAnsi="Arial" w:cs="Arial"/>
                <w:b/>
                <w:sz w:val="28"/>
                <w:szCs w:val="28"/>
              </w:rPr>
            </w:pPr>
            <w:r w:rsidRPr="001175DD">
              <w:rPr>
                <w:rFonts w:ascii="Arial" w:hAnsi="Arial" w:cs="Arial"/>
                <w:b/>
                <w:sz w:val="28"/>
                <w:szCs w:val="28"/>
              </w:rPr>
              <w:t>Requerimientos especiales</w:t>
            </w:r>
          </w:p>
        </w:tc>
        <w:tc>
          <w:tcPr>
            <w:tcW w:w="7088" w:type="dxa"/>
            <w:tcBorders>
              <w:top w:val="single" w:sz="4" w:space="0" w:color="auto"/>
              <w:left w:val="single" w:sz="4" w:space="0" w:color="auto"/>
              <w:bottom w:val="single" w:sz="4" w:space="0" w:color="auto"/>
              <w:right w:val="single" w:sz="4" w:space="0" w:color="auto"/>
            </w:tcBorders>
          </w:tcPr>
          <w:p w:rsidR="00E15C82" w:rsidRPr="00E15C82" w:rsidRDefault="00E15C82" w:rsidP="004E7181">
            <w:pPr>
              <w:rPr>
                <w:rFonts w:ascii="Arial" w:hAnsi="Arial" w:cs="Arial"/>
                <w:sz w:val="24"/>
                <w:szCs w:val="24"/>
              </w:rPr>
            </w:pPr>
          </w:p>
        </w:tc>
      </w:tr>
    </w:tbl>
    <w:p w:rsidR="00E15C82" w:rsidRDefault="00E15C82"/>
    <w:p w:rsidR="00E15C82" w:rsidRDefault="00E15C82" w:rsidP="00E15C82">
      <w:pPr>
        <w:spacing w:line="480" w:lineRule="auto"/>
      </w:pPr>
    </w:p>
    <w:p w:rsidR="00E15C82" w:rsidRDefault="00E15C82" w:rsidP="00E15C82">
      <w:pPr>
        <w:spacing w:line="480" w:lineRule="auto"/>
        <w:jc w:val="both"/>
        <w:rPr>
          <w:rFonts w:ascii="Arial" w:hAnsi="Arial" w:cs="Arial"/>
          <w:b/>
          <w:sz w:val="28"/>
          <w:szCs w:val="28"/>
          <w:lang w:val="es-ES"/>
        </w:rPr>
      </w:pPr>
      <w:r>
        <w:rPr>
          <w:rFonts w:ascii="Arial" w:hAnsi="Arial" w:cs="Arial"/>
          <w:b/>
          <w:sz w:val="28"/>
          <w:szCs w:val="28"/>
          <w:lang w:val="es-US"/>
        </w:rPr>
        <w:t>Prototipos</w:t>
      </w:r>
      <w:r w:rsidRPr="00E15C82">
        <w:rPr>
          <w:rFonts w:ascii="Arial" w:hAnsi="Arial" w:cs="Arial"/>
          <w:b/>
          <w:sz w:val="28"/>
          <w:szCs w:val="28"/>
          <w:lang w:val="es-US"/>
        </w:rPr>
        <w:t xml:space="preserve"> de</w:t>
      </w:r>
      <w:r w:rsidRPr="00E15C82">
        <w:rPr>
          <w:rFonts w:ascii="Arial" w:hAnsi="Arial" w:cs="Arial"/>
          <w:b/>
          <w:sz w:val="28"/>
          <w:szCs w:val="28"/>
          <w:lang w:val="es-ES"/>
        </w:rPr>
        <w:t xml:space="preserve"> </w:t>
      </w:r>
      <w:r>
        <w:rPr>
          <w:rFonts w:ascii="Arial" w:hAnsi="Arial" w:cs="Arial"/>
          <w:b/>
          <w:sz w:val="28"/>
          <w:szCs w:val="28"/>
          <w:lang w:val="es-ES"/>
        </w:rPr>
        <w:t>interfaz</w:t>
      </w:r>
      <w:r w:rsidRPr="00E15C82">
        <w:rPr>
          <w:rFonts w:ascii="Arial" w:hAnsi="Arial" w:cs="Arial"/>
          <w:b/>
          <w:sz w:val="28"/>
          <w:szCs w:val="28"/>
          <w:lang w:val="es-ES"/>
        </w:rPr>
        <w:t xml:space="preserve"> de us</w:t>
      </w:r>
      <w:r>
        <w:rPr>
          <w:rFonts w:ascii="Arial" w:hAnsi="Arial" w:cs="Arial"/>
          <w:b/>
          <w:sz w:val="28"/>
          <w:szCs w:val="28"/>
          <w:lang w:val="es-ES"/>
        </w:rPr>
        <w:t>uario</w:t>
      </w:r>
    </w:p>
    <w:p w:rsidR="00E15C82" w:rsidRPr="00E15C82" w:rsidRDefault="00E15C82" w:rsidP="00E15C82">
      <w:pPr>
        <w:spacing w:line="480" w:lineRule="auto"/>
        <w:jc w:val="both"/>
        <w:rPr>
          <w:rFonts w:ascii="Arial" w:hAnsi="Arial" w:cs="Arial"/>
          <w:sz w:val="24"/>
          <w:szCs w:val="24"/>
          <w:lang w:val="es-ES"/>
        </w:rPr>
      </w:pPr>
      <w:r>
        <w:rPr>
          <w:rFonts w:ascii="Arial" w:hAnsi="Arial" w:cs="Arial"/>
          <w:sz w:val="24"/>
          <w:szCs w:val="24"/>
          <w:lang w:val="es-ES"/>
        </w:rPr>
        <w:t>Vista ‘</w:t>
      </w:r>
      <w:r w:rsidRPr="00E15C82">
        <w:rPr>
          <w:rFonts w:ascii="Arial" w:hAnsi="Arial" w:cs="Arial"/>
          <w:sz w:val="24"/>
          <w:szCs w:val="24"/>
          <w:lang w:val="es-ES"/>
        </w:rPr>
        <w:t>Inicio</w:t>
      </w:r>
      <w:r>
        <w:rPr>
          <w:rFonts w:ascii="Arial" w:hAnsi="Arial" w:cs="Arial"/>
          <w:sz w:val="24"/>
          <w:szCs w:val="24"/>
          <w:lang w:val="es-ES"/>
        </w:rPr>
        <w:t>’</w:t>
      </w:r>
    </w:p>
    <w:p w:rsidR="00E15C82" w:rsidRPr="00E15C82" w:rsidRDefault="007344DA" w:rsidP="00E15C82">
      <w:pPr>
        <w:spacing w:line="480" w:lineRule="auto"/>
        <w:jc w:val="both"/>
        <w:rPr>
          <w:rFonts w:ascii="Arial" w:hAnsi="Arial" w:cs="Arial"/>
          <w:b/>
          <w:sz w:val="28"/>
          <w:szCs w:val="28"/>
          <w:u w:val="single"/>
          <w:lang w:val="es-ES"/>
        </w:rPr>
      </w:pPr>
      <w:r>
        <w:rPr>
          <w:rFonts w:ascii="Arial" w:hAnsi="Arial" w:cs="Arial"/>
          <w:b/>
          <w:sz w:val="28"/>
          <w:szCs w:val="28"/>
          <w:lang w:val="es-ES"/>
        </w:rPr>
        <w:lastRenderedPageBreak/>
        <w:pict>
          <v:shape id="_x0000_i1032" type="#_x0000_t75" style="width:441.35pt;height:334.75pt">
            <v:imagedata r:id="rId14" o:title="mian"/>
          </v:shape>
        </w:pict>
      </w:r>
    </w:p>
    <w:p w:rsidR="00E15C82" w:rsidRDefault="00E15C82" w:rsidP="00E15C82">
      <w:pPr>
        <w:spacing w:line="480" w:lineRule="auto"/>
        <w:rPr>
          <w:rFonts w:ascii="Arial" w:hAnsi="Arial" w:cs="Arial"/>
          <w:b/>
          <w:sz w:val="28"/>
          <w:szCs w:val="28"/>
          <w:lang w:val="es-ES"/>
        </w:rPr>
      </w:pPr>
      <w:r>
        <w:rPr>
          <w:rFonts w:ascii="Arial" w:hAnsi="Arial" w:cs="Arial"/>
          <w:b/>
          <w:sz w:val="28"/>
          <w:szCs w:val="28"/>
          <w:lang w:val="es-ES"/>
        </w:rPr>
        <w:t>Requisitos funcionales que se recogen en esta vista</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Administrar </w:t>
      </w:r>
      <w:r>
        <w:rPr>
          <w:rFonts w:ascii="Arial" w:hAnsi="Arial" w:cs="Arial"/>
          <w:sz w:val="24"/>
          <w:szCs w:val="24"/>
        </w:rPr>
        <w:t>Personas</w:t>
      </w:r>
      <w:r w:rsidRPr="00E15C82">
        <w:rPr>
          <w:rFonts w:ascii="Arial" w:hAnsi="Arial" w:cs="Arial"/>
          <w:sz w:val="24"/>
          <w:szCs w:val="24"/>
        </w:rPr>
        <w:t xml:space="preserve">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Administrar Contribuyentes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Administrar Entidades Recaudadoras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Gestionar Impuestos para cada contribuyente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Verificar titulares de empresa</w:t>
      </w:r>
    </w:p>
    <w:p w:rsidR="00E15C82" w:rsidRPr="00E15C82" w:rsidRDefault="00E15C82" w:rsidP="00E15C82">
      <w:pPr>
        <w:spacing w:line="480" w:lineRule="auto"/>
        <w:jc w:val="both"/>
        <w:rPr>
          <w:rFonts w:ascii="Arial" w:hAnsi="Arial" w:cs="Arial"/>
          <w:sz w:val="28"/>
          <w:szCs w:val="28"/>
        </w:rPr>
      </w:pPr>
      <w:r>
        <w:rPr>
          <w:rFonts w:ascii="Arial" w:hAnsi="Arial" w:cs="Arial"/>
          <w:sz w:val="28"/>
          <w:szCs w:val="28"/>
          <w:lang w:val="es-ES"/>
        </w:rPr>
        <w:t xml:space="preserve">Vista </w:t>
      </w:r>
      <w:r w:rsidRPr="00E15C82">
        <w:rPr>
          <w:rFonts w:ascii="Arial" w:hAnsi="Arial" w:cs="Arial"/>
          <w:sz w:val="28"/>
          <w:szCs w:val="28"/>
        </w:rPr>
        <w:t>‘</w:t>
      </w:r>
      <w:r>
        <w:rPr>
          <w:rFonts w:ascii="Arial" w:hAnsi="Arial" w:cs="Arial"/>
          <w:sz w:val="28"/>
          <w:szCs w:val="28"/>
          <w:lang w:val="es-ES"/>
        </w:rPr>
        <w:t>Consultas</w:t>
      </w:r>
      <w:r w:rsidRPr="00E15C82">
        <w:rPr>
          <w:rFonts w:ascii="Arial" w:hAnsi="Arial" w:cs="Arial"/>
          <w:sz w:val="28"/>
          <w:szCs w:val="28"/>
        </w:rPr>
        <w:t>’</w:t>
      </w:r>
    </w:p>
    <w:p w:rsidR="00E15C82" w:rsidRDefault="007344DA" w:rsidP="00E15C82">
      <w:pPr>
        <w:spacing w:line="480" w:lineRule="auto"/>
        <w:rPr>
          <w:rFonts w:ascii="Arial" w:hAnsi="Arial" w:cs="Arial"/>
          <w:b/>
          <w:sz w:val="28"/>
          <w:szCs w:val="28"/>
          <w:lang w:val="es-ES"/>
        </w:rPr>
      </w:pPr>
      <w:r>
        <w:rPr>
          <w:rFonts w:ascii="Arial" w:hAnsi="Arial" w:cs="Arial"/>
          <w:b/>
          <w:sz w:val="28"/>
          <w:szCs w:val="28"/>
          <w:lang w:val="es-ES"/>
        </w:rPr>
        <w:lastRenderedPageBreak/>
        <w:pict>
          <v:shape id="_x0000_i1033" type="#_x0000_t75" style="width:441.35pt;height:333.8pt">
            <v:imagedata r:id="rId15" o:title="consultas"/>
          </v:shape>
        </w:pict>
      </w:r>
      <w:r w:rsidR="00E15C82" w:rsidRPr="00E15C82">
        <w:rPr>
          <w:rFonts w:ascii="Arial" w:hAnsi="Arial" w:cs="Arial"/>
          <w:b/>
          <w:sz w:val="28"/>
          <w:szCs w:val="28"/>
          <w:lang w:val="es-ES"/>
        </w:rPr>
        <w:t xml:space="preserve"> </w:t>
      </w:r>
    </w:p>
    <w:p w:rsidR="00E15C82" w:rsidRDefault="00E15C82" w:rsidP="00E15C82">
      <w:pPr>
        <w:spacing w:line="480" w:lineRule="auto"/>
        <w:rPr>
          <w:rFonts w:ascii="Arial" w:hAnsi="Arial" w:cs="Arial"/>
          <w:b/>
          <w:sz w:val="28"/>
          <w:szCs w:val="28"/>
          <w:lang w:val="es-ES"/>
        </w:rPr>
      </w:pPr>
    </w:p>
    <w:p w:rsidR="00E15C82" w:rsidRDefault="00E15C82" w:rsidP="00E15C82">
      <w:pPr>
        <w:spacing w:line="480" w:lineRule="auto"/>
        <w:rPr>
          <w:rFonts w:ascii="Arial" w:hAnsi="Arial" w:cs="Arial"/>
          <w:b/>
          <w:sz w:val="28"/>
          <w:szCs w:val="28"/>
          <w:lang w:val="es-ES"/>
        </w:rPr>
      </w:pPr>
      <w:r>
        <w:rPr>
          <w:rFonts w:ascii="Arial" w:hAnsi="Arial" w:cs="Arial"/>
          <w:b/>
          <w:sz w:val="28"/>
          <w:szCs w:val="28"/>
          <w:lang w:val="es-ES"/>
        </w:rPr>
        <w:t>Requisitos funcionales que se recogen en esta vista</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Listar Personas Naturales que deben pagar todos los impuestos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Listar RUT de las empresas y la cantidad de titulares que tienen </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Listar Contribuyentes (Personas Naturales) que sólo pagan en locales de pago</w:t>
      </w:r>
    </w:p>
    <w:p w:rsidR="00E15C82" w:rsidRP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Listar Monto total pagado por las empresas en un período dado</w:t>
      </w:r>
    </w:p>
    <w:p w:rsidR="00E15C82" w:rsidRDefault="00E15C82" w:rsidP="00E15C82">
      <w:pPr>
        <w:pStyle w:val="Prrafodelista"/>
        <w:numPr>
          <w:ilvl w:val="0"/>
          <w:numId w:val="6"/>
        </w:numPr>
        <w:spacing w:line="480" w:lineRule="auto"/>
        <w:jc w:val="both"/>
        <w:rPr>
          <w:rFonts w:ascii="Arial" w:hAnsi="Arial" w:cs="Arial"/>
          <w:sz w:val="24"/>
          <w:szCs w:val="24"/>
        </w:rPr>
      </w:pPr>
      <w:r w:rsidRPr="00E15C82">
        <w:rPr>
          <w:rFonts w:ascii="Arial" w:hAnsi="Arial" w:cs="Arial"/>
          <w:sz w:val="24"/>
          <w:szCs w:val="24"/>
        </w:rPr>
        <w:t xml:space="preserve">Listar los 3 primeros impuestos que más han recaudado en un período </w:t>
      </w:r>
    </w:p>
    <w:p w:rsidR="00E15C82" w:rsidRDefault="00E15C82" w:rsidP="00E15C82">
      <w:pPr>
        <w:rPr>
          <w:rFonts w:ascii="Arial" w:hAnsi="Arial" w:cs="Arial"/>
          <w:b/>
          <w:sz w:val="24"/>
          <w:lang w:val="es-ES"/>
        </w:rPr>
      </w:pPr>
      <w:r>
        <w:rPr>
          <w:rFonts w:ascii="Arial" w:hAnsi="Arial" w:cs="Arial"/>
          <w:sz w:val="24"/>
          <w:szCs w:val="24"/>
        </w:rPr>
        <w:br w:type="page"/>
      </w:r>
      <w:r w:rsidRPr="00E15C82">
        <w:rPr>
          <w:rFonts w:ascii="Arial" w:hAnsi="Arial" w:cs="Arial"/>
          <w:b/>
          <w:sz w:val="24"/>
          <w:lang w:val="es-ES"/>
        </w:rPr>
        <w:lastRenderedPageBreak/>
        <w:t>Diagrama de clases</w:t>
      </w:r>
    </w:p>
    <w:p w:rsidR="00E15C82" w:rsidRDefault="00664BCD" w:rsidP="00E15C82">
      <w:pPr>
        <w:rPr>
          <w:rFonts w:ascii="Arial" w:hAnsi="Arial" w:cs="Arial"/>
          <w:b/>
          <w:sz w:val="24"/>
          <w:lang w:val="es-ES"/>
        </w:rPr>
      </w:pPr>
      <w:r>
        <w:rPr>
          <w:rFonts w:ascii="Arial" w:hAnsi="Arial" w:cs="Arial"/>
          <w:b/>
          <w:sz w:val="24"/>
          <w:lang w:val="es-ES"/>
        </w:rPr>
        <w:pict>
          <v:shape id="_x0000_i1038" type="#_x0000_t75" style="width:493.7pt;height:403pt">
            <v:imagedata r:id="rId16" o:title="Diagrama de Clases"/>
          </v:shape>
        </w:pict>
      </w:r>
    </w:p>
    <w:p w:rsidR="00E15C82" w:rsidRPr="00E15C82" w:rsidRDefault="00E15C82" w:rsidP="00E15C82">
      <w:pPr>
        <w:rPr>
          <w:rFonts w:ascii="Arial" w:hAnsi="Arial" w:cs="Arial"/>
          <w:b/>
          <w:sz w:val="24"/>
          <w:u w:val="single"/>
          <w:lang w:val="es-ES"/>
        </w:rPr>
      </w:pPr>
    </w:p>
    <w:p w:rsidR="00E15C82" w:rsidRDefault="00E15C82" w:rsidP="00E15C82">
      <w:pPr>
        <w:rPr>
          <w:rFonts w:ascii="Arial" w:hAnsi="Arial" w:cs="Arial"/>
          <w:sz w:val="24"/>
          <w:lang w:val="es-ES"/>
        </w:rPr>
      </w:pPr>
    </w:p>
    <w:p w:rsidR="00E15C82" w:rsidRPr="00E15C82" w:rsidRDefault="00E15C82" w:rsidP="00E15C82">
      <w:pPr>
        <w:rPr>
          <w:rFonts w:ascii="Arial" w:hAnsi="Arial" w:cs="Arial"/>
          <w:sz w:val="24"/>
          <w:lang w:val="es-ES"/>
        </w:rPr>
      </w:pPr>
      <w:r>
        <w:rPr>
          <w:rFonts w:ascii="Arial" w:hAnsi="Arial" w:cs="Arial"/>
          <w:sz w:val="24"/>
          <w:lang w:val="es-ES"/>
        </w:rPr>
        <w:br w:type="page"/>
      </w:r>
      <w:r>
        <w:rPr>
          <w:rFonts w:ascii="Arial" w:hAnsi="Arial" w:cs="Arial"/>
          <w:b/>
          <w:sz w:val="28"/>
          <w:szCs w:val="28"/>
          <w:lang w:val="es-US"/>
        </w:rPr>
        <w:lastRenderedPageBreak/>
        <w:t xml:space="preserve">Diagrama Entidad </w:t>
      </w:r>
      <w:r w:rsidRPr="00E15C82">
        <w:rPr>
          <w:rFonts w:ascii="Arial" w:hAnsi="Arial" w:cs="Arial"/>
          <w:b/>
          <w:sz w:val="28"/>
          <w:szCs w:val="28"/>
          <w:lang w:val="es-EC"/>
        </w:rPr>
        <w:t>Relación</w:t>
      </w:r>
    </w:p>
    <w:p w:rsidR="00E15C82" w:rsidRDefault="007344DA" w:rsidP="00E15C82">
      <w:pPr>
        <w:spacing w:line="480" w:lineRule="auto"/>
        <w:ind w:left="360"/>
        <w:jc w:val="both"/>
        <w:rPr>
          <w:rFonts w:ascii="Arial" w:hAnsi="Arial" w:cs="Arial"/>
          <w:b/>
          <w:sz w:val="28"/>
          <w:szCs w:val="28"/>
        </w:rPr>
      </w:pPr>
      <w:r>
        <w:rPr>
          <w:rFonts w:ascii="Arial" w:hAnsi="Arial" w:cs="Arial"/>
          <w:b/>
          <w:sz w:val="28"/>
          <w:szCs w:val="28"/>
          <w:lang w:val="es-EC"/>
        </w:rPr>
        <w:pict>
          <v:shape id="_x0000_i1035" type="#_x0000_t75" style="width:442.3pt;height:375.9pt">
            <v:imagedata r:id="rId17" o:title="Impuestos"/>
          </v:shape>
        </w:pict>
      </w:r>
    </w:p>
    <w:p w:rsidR="00E15C82" w:rsidRPr="00E15C82" w:rsidRDefault="00E15C82" w:rsidP="00E15C82">
      <w:pPr>
        <w:spacing w:line="480" w:lineRule="auto"/>
        <w:ind w:left="360"/>
        <w:jc w:val="both"/>
        <w:rPr>
          <w:rFonts w:ascii="Arial" w:hAnsi="Arial" w:cs="Arial"/>
          <w:b/>
          <w:sz w:val="28"/>
          <w:szCs w:val="28"/>
        </w:rPr>
      </w:pPr>
    </w:p>
    <w:p w:rsidR="00E15C82" w:rsidRDefault="00E15C82">
      <w:pPr>
        <w:rPr>
          <w:rFonts w:ascii="Arial" w:hAnsi="Arial" w:cs="Arial"/>
          <w:b/>
          <w:sz w:val="24"/>
          <w:szCs w:val="24"/>
        </w:rPr>
      </w:pPr>
      <w:r>
        <w:rPr>
          <w:rFonts w:ascii="Arial" w:hAnsi="Arial" w:cs="Arial"/>
          <w:b/>
          <w:sz w:val="24"/>
          <w:szCs w:val="24"/>
        </w:rPr>
        <w:br w:type="page"/>
      </w:r>
    </w:p>
    <w:p w:rsidR="00E15C82" w:rsidRDefault="00E15C82" w:rsidP="00E15C82">
      <w:pPr>
        <w:spacing w:line="480" w:lineRule="auto"/>
        <w:jc w:val="both"/>
        <w:rPr>
          <w:rFonts w:ascii="Arial" w:hAnsi="Arial" w:cs="Arial"/>
          <w:b/>
          <w:sz w:val="24"/>
          <w:szCs w:val="24"/>
        </w:rPr>
      </w:pPr>
    </w:p>
    <w:p w:rsidR="00E15C82" w:rsidRPr="00E15C82" w:rsidRDefault="00E15C82" w:rsidP="00E15C82">
      <w:pPr>
        <w:spacing w:line="480" w:lineRule="auto"/>
        <w:jc w:val="both"/>
        <w:rPr>
          <w:rFonts w:ascii="Arial" w:hAnsi="Arial" w:cs="Arial"/>
          <w:b/>
          <w:sz w:val="24"/>
          <w:szCs w:val="24"/>
        </w:rPr>
      </w:pPr>
      <w:r w:rsidRPr="00E15C82">
        <w:rPr>
          <w:rFonts w:ascii="Arial" w:hAnsi="Arial" w:cs="Arial"/>
          <w:b/>
          <w:sz w:val="24"/>
          <w:szCs w:val="24"/>
        </w:rPr>
        <w:t>Tareas de ingeniería:</w:t>
      </w:r>
    </w:p>
    <w:p w:rsidR="00E15C82" w:rsidRPr="00E15C82" w:rsidRDefault="00E15C82" w:rsidP="00E15C82">
      <w:pPr>
        <w:numPr>
          <w:ilvl w:val="0"/>
          <w:numId w:val="12"/>
        </w:numPr>
        <w:spacing w:before="100" w:beforeAutospacing="1" w:after="100" w:afterAutospacing="1" w:line="480" w:lineRule="auto"/>
        <w:rPr>
          <w:rFonts w:ascii="Arial" w:eastAsia="Times New Roman" w:hAnsi="Arial" w:cs="Arial"/>
          <w:sz w:val="24"/>
          <w:szCs w:val="24"/>
          <w:lang w:eastAsia="es-MX"/>
        </w:rPr>
      </w:pPr>
      <w:r w:rsidRPr="00E15C82">
        <w:rPr>
          <w:rFonts w:ascii="Arial" w:eastAsia="Times New Roman" w:hAnsi="Arial" w:cs="Arial"/>
          <w:sz w:val="24"/>
          <w:szCs w:val="24"/>
          <w:lang w:eastAsia="es-MX"/>
        </w:rPr>
        <w:t>Diseñar la base de datos para almacenar la información de personas, contribuyentes, empresas, impuestos, entidades recaudadoras, etc.</w:t>
      </w:r>
    </w:p>
    <w:p w:rsidR="00E15C82" w:rsidRPr="00E15C82" w:rsidRDefault="00E15C82" w:rsidP="00E15C82">
      <w:pPr>
        <w:numPr>
          <w:ilvl w:val="0"/>
          <w:numId w:val="12"/>
        </w:numPr>
        <w:spacing w:before="100" w:beforeAutospacing="1" w:after="100" w:afterAutospacing="1" w:line="480" w:lineRule="auto"/>
        <w:rPr>
          <w:rFonts w:ascii="Arial" w:eastAsia="Times New Roman" w:hAnsi="Arial" w:cs="Arial"/>
          <w:sz w:val="24"/>
          <w:szCs w:val="24"/>
          <w:lang w:eastAsia="es-MX"/>
        </w:rPr>
      </w:pPr>
      <w:r w:rsidRPr="00E15C82">
        <w:rPr>
          <w:rFonts w:ascii="Arial" w:eastAsia="Times New Roman" w:hAnsi="Arial" w:cs="Arial"/>
          <w:sz w:val="24"/>
          <w:szCs w:val="24"/>
          <w:lang w:eastAsia="es-MX"/>
        </w:rPr>
        <w:t>Desarrollar la funcionalidad de registro y gestión de personas, contribuyentes y empresas.</w:t>
      </w:r>
    </w:p>
    <w:p w:rsidR="00E15C82" w:rsidRPr="00E15C82" w:rsidRDefault="00E15C82" w:rsidP="00E15C82">
      <w:pPr>
        <w:numPr>
          <w:ilvl w:val="0"/>
          <w:numId w:val="12"/>
        </w:numPr>
        <w:spacing w:before="100" w:beforeAutospacing="1" w:after="100" w:afterAutospacing="1" w:line="480" w:lineRule="auto"/>
        <w:rPr>
          <w:rFonts w:ascii="Arial" w:eastAsia="Times New Roman" w:hAnsi="Arial" w:cs="Arial"/>
          <w:sz w:val="24"/>
          <w:szCs w:val="24"/>
          <w:lang w:eastAsia="es-MX"/>
        </w:rPr>
      </w:pPr>
      <w:r w:rsidRPr="00E15C82">
        <w:rPr>
          <w:rFonts w:ascii="Arial" w:eastAsia="Times New Roman" w:hAnsi="Arial" w:cs="Arial"/>
          <w:sz w:val="24"/>
          <w:szCs w:val="24"/>
          <w:lang w:eastAsia="es-MX"/>
        </w:rPr>
        <w:t>Implementar la lógica de asociación entre personas y contribuyentes, así como la gestión de titulares de empresas.</w:t>
      </w:r>
    </w:p>
    <w:p w:rsidR="00E15C82" w:rsidRPr="00E15C82" w:rsidRDefault="00E15C82" w:rsidP="00E15C82">
      <w:pPr>
        <w:numPr>
          <w:ilvl w:val="0"/>
          <w:numId w:val="12"/>
        </w:numPr>
        <w:spacing w:before="100" w:beforeAutospacing="1" w:after="100" w:afterAutospacing="1" w:line="480" w:lineRule="auto"/>
        <w:rPr>
          <w:rFonts w:ascii="Arial" w:eastAsia="Times New Roman" w:hAnsi="Arial" w:cs="Arial"/>
          <w:sz w:val="24"/>
          <w:szCs w:val="24"/>
          <w:lang w:eastAsia="es-MX"/>
        </w:rPr>
      </w:pPr>
      <w:r w:rsidRPr="00E15C82">
        <w:rPr>
          <w:rFonts w:ascii="Arial" w:eastAsia="Times New Roman" w:hAnsi="Arial" w:cs="Arial"/>
          <w:sz w:val="24"/>
          <w:szCs w:val="24"/>
          <w:lang w:eastAsia="es-MX"/>
        </w:rPr>
        <w:t>Desarrollar la funcionalidad de registro y gestión de impuestos y pagos.</w:t>
      </w:r>
    </w:p>
    <w:p w:rsidR="00E15C82" w:rsidRPr="00E15C82" w:rsidRDefault="00E15C82" w:rsidP="00E15C82">
      <w:pPr>
        <w:numPr>
          <w:ilvl w:val="0"/>
          <w:numId w:val="12"/>
        </w:numPr>
        <w:spacing w:before="100" w:beforeAutospacing="1" w:after="100" w:afterAutospacing="1" w:line="480" w:lineRule="auto"/>
        <w:rPr>
          <w:rFonts w:ascii="Arial" w:eastAsia="Times New Roman" w:hAnsi="Arial" w:cs="Arial"/>
          <w:sz w:val="24"/>
          <w:szCs w:val="24"/>
          <w:lang w:eastAsia="es-MX"/>
        </w:rPr>
      </w:pPr>
      <w:r w:rsidRPr="00E15C82">
        <w:rPr>
          <w:rFonts w:ascii="Arial" w:eastAsia="Times New Roman" w:hAnsi="Arial" w:cs="Arial"/>
          <w:sz w:val="24"/>
          <w:szCs w:val="24"/>
          <w:lang w:eastAsia="es-MX"/>
        </w:rPr>
        <w:t>Implementar la lógica de registro y gestión de entidades recaudadoras, locales de pago y oficinas del organismo.</w:t>
      </w:r>
    </w:p>
    <w:p w:rsidR="00E15C82" w:rsidRPr="00E15C82" w:rsidRDefault="00E15C82" w:rsidP="00E15C82">
      <w:pPr>
        <w:numPr>
          <w:ilvl w:val="0"/>
          <w:numId w:val="12"/>
        </w:numPr>
        <w:spacing w:before="100" w:beforeAutospacing="1" w:after="100" w:afterAutospacing="1" w:line="480" w:lineRule="auto"/>
        <w:rPr>
          <w:rFonts w:ascii="Arial" w:eastAsia="Times New Roman" w:hAnsi="Arial" w:cs="Arial"/>
          <w:sz w:val="24"/>
          <w:szCs w:val="24"/>
          <w:lang w:eastAsia="es-MX"/>
        </w:rPr>
      </w:pPr>
      <w:r w:rsidRPr="00E15C82">
        <w:rPr>
          <w:rFonts w:ascii="Arial" w:eastAsia="Times New Roman" w:hAnsi="Arial" w:cs="Arial"/>
          <w:sz w:val="24"/>
          <w:szCs w:val="24"/>
          <w:lang w:eastAsia="es-MX"/>
        </w:rPr>
        <w:t>Desarrollar la funcionalidad de registro y gestión de dependencias del organismo.</w:t>
      </w:r>
    </w:p>
    <w:p w:rsidR="00E15C82" w:rsidRPr="00E15C82" w:rsidRDefault="00E15C82" w:rsidP="00E15C82">
      <w:pPr>
        <w:numPr>
          <w:ilvl w:val="0"/>
          <w:numId w:val="12"/>
        </w:numPr>
        <w:spacing w:before="100" w:beforeAutospacing="1" w:after="100" w:afterAutospacing="1" w:line="480" w:lineRule="auto"/>
        <w:rPr>
          <w:rFonts w:ascii="Arial" w:eastAsia="Times New Roman" w:hAnsi="Arial" w:cs="Arial"/>
          <w:sz w:val="24"/>
          <w:szCs w:val="24"/>
          <w:lang w:eastAsia="es-MX"/>
        </w:rPr>
      </w:pPr>
      <w:r w:rsidRPr="00E15C82">
        <w:rPr>
          <w:rFonts w:ascii="Arial" w:eastAsia="Times New Roman" w:hAnsi="Arial" w:cs="Arial"/>
          <w:sz w:val="24"/>
          <w:szCs w:val="24"/>
          <w:lang w:eastAsia="es-MX"/>
        </w:rPr>
        <w:t>Crear interfaces de usuario para permitir a los administradores y económicos interactuar con el sistema.</w:t>
      </w:r>
    </w:p>
    <w:p w:rsidR="00E15C82" w:rsidRPr="00E15C82" w:rsidRDefault="00E15C82" w:rsidP="00E15C82">
      <w:pPr>
        <w:spacing w:before="100" w:beforeAutospacing="1" w:after="100" w:afterAutospacing="1" w:line="480" w:lineRule="auto"/>
        <w:ind w:left="360"/>
        <w:rPr>
          <w:rFonts w:ascii="Arial" w:eastAsia="Times New Roman" w:hAnsi="Arial" w:cs="Arial"/>
          <w:b/>
          <w:sz w:val="24"/>
          <w:szCs w:val="24"/>
          <w:lang w:eastAsia="es-MX"/>
        </w:rPr>
      </w:pPr>
      <w:r w:rsidRPr="00E15C82">
        <w:rPr>
          <w:rFonts w:ascii="Arial" w:eastAsia="Times New Roman" w:hAnsi="Arial" w:cs="Arial"/>
          <w:b/>
          <w:sz w:val="24"/>
          <w:szCs w:val="24"/>
          <w:lang w:eastAsia="es-MX"/>
        </w:rPr>
        <w:t>Tarjetas CRC</w:t>
      </w:r>
    </w:p>
    <w:p w:rsidR="00E15C82" w:rsidRDefault="009463E1" w:rsidP="00E15C82">
      <w:pPr>
        <w:spacing w:before="100" w:beforeAutospacing="1" w:after="100" w:afterAutospacing="1" w:line="480" w:lineRule="auto"/>
        <w:ind w:left="360"/>
        <w:rPr>
          <w:rFonts w:ascii="Arial" w:eastAsia="Times New Roman" w:hAnsi="Arial" w:cs="Arial"/>
          <w:sz w:val="24"/>
          <w:szCs w:val="24"/>
          <w:lang w:eastAsia="es-MX"/>
        </w:rPr>
      </w:pPr>
      <w:r>
        <w:rPr>
          <w:rFonts w:ascii="Arial" w:eastAsia="Times New Roman" w:hAnsi="Arial" w:cs="Arial"/>
          <w:sz w:val="24"/>
          <w:szCs w:val="24"/>
          <w:lang w:eastAsia="es-MX"/>
        </w:rPr>
        <w:pict>
          <v:shape id="_x0000_i1036" type="#_x0000_t75" style="width:441.35pt;height:74.8pt">
            <v:imagedata r:id="rId18" o:title="CardCRC"/>
          </v:shape>
        </w:pict>
      </w:r>
    </w:p>
    <w:p w:rsidR="00E15C82" w:rsidRDefault="00E15C82">
      <w:pPr>
        <w:rPr>
          <w:rFonts w:ascii="Arial" w:hAnsi="Arial" w:cs="Arial"/>
          <w:sz w:val="24"/>
          <w:szCs w:val="24"/>
        </w:rPr>
      </w:pPr>
      <w:r>
        <w:rPr>
          <w:rFonts w:ascii="Arial" w:hAnsi="Arial" w:cs="Arial"/>
          <w:sz w:val="24"/>
          <w:szCs w:val="24"/>
        </w:rPr>
        <w:br w:type="page"/>
      </w:r>
    </w:p>
    <w:p w:rsidR="00E15C82" w:rsidRPr="00E15C82" w:rsidRDefault="00E15C82" w:rsidP="00E15C82">
      <w:pPr>
        <w:spacing w:before="100" w:beforeAutospacing="1" w:after="100" w:afterAutospacing="1" w:line="480" w:lineRule="auto"/>
        <w:rPr>
          <w:rFonts w:ascii="Arial" w:hAnsi="Arial" w:cs="Arial"/>
          <w:b/>
          <w:sz w:val="24"/>
          <w:szCs w:val="24"/>
        </w:rPr>
      </w:pPr>
      <w:r w:rsidRPr="00E15C82">
        <w:rPr>
          <w:rFonts w:ascii="Arial" w:hAnsi="Arial" w:cs="Arial"/>
          <w:b/>
          <w:sz w:val="24"/>
          <w:szCs w:val="24"/>
        </w:rPr>
        <w:lastRenderedPageBreak/>
        <w:t>Historia de Usuario</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administrador, quiero poder registrar personas identificadas por su cédula de identidad, con nombre y teléfonos asociados.</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administrador, quiero poder registrar contribuyentes identificados por su RUT, con fecha de inicio de actividades.</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administrador, quiero distinguir entre personas naturales y jurídicas como contribuyentes.</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administrador, quiero asociar personas naturales a contribuyentes correspondientes.</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administrador, quiero registrar empresas con su razón social y titulares asociados.</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administrador, quiero gestionar la asociación de personas como titulares de empresas.</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administrador, quiero gestionar los impuestos que deben pagar los contribuyentes.</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administrador, quiero registrar entidades recaudadoras como locales de pago externos u oficinas del organismo.</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administrador, quiero registrar las dependencias del organismo por departamento con su cantidad de empleados.</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administrador, quiero registrar oficinas identificadas por número y pertenecientes a una dependencia.</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t>Como económico, quiero registrar los pagos de impuestos realizados por contribuyentes en distintas entidades recaudadoras.</w:t>
      </w:r>
    </w:p>
    <w:p w:rsidR="00E15C82" w:rsidRPr="00E15C82" w:rsidRDefault="00E15C82" w:rsidP="00E15C82">
      <w:pPr>
        <w:numPr>
          <w:ilvl w:val="0"/>
          <w:numId w:val="15"/>
        </w:numPr>
        <w:spacing w:before="100" w:beforeAutospacing="1" w:after="100" w:afterAutospacing="1" w:line="480" w:lineRule="auto"/>
        <w:rPr>
          <w:rFonts w:ascii="Arial" w:hAnsi="Arial" w:cs="Arial"/>
          <w:sz w:val="24"/>
          <w:szCs w:val="24"/>
        </w:rPr>
      </w:pPr>
      <w:r w:rsidRPr="00E15C82">
        <w:rPr>
          <w:rFonts w:ascii="Arial" w:hAnsi="Arial" w:cs="Arial"/>
          <w:sz w:val="24"/>
          <w:szCs w:val="24"/>
        </w:rPr>
        <w:lastRenderedPageBreak/>
        <w:t>Como económico, quiero registrar el monto y fecha de pago de cada transacción.</w:t>
      </w:r>
    </w:p>
    <w:p w:rsidR="00E15C82" w:rsidRDefault="00E15C82" w:rsidP="00E15C82">
      <w:pPr>
        <w:spacing w:line="480" w:lineRule="auto"/>
        <w:jc w:val="both"/>
        <w:rPr>
          <w:rFonts w:ascii="Arial" w:hAnsi="Arial" w:cs="Arial"/>
          <w:b/>
          <w:sz w:val="32"/>
          <w:szCs w:val="32"/>
        </w:rPr>
      </w:pPr>
      <w:r w:rsidRPr="00E15C82">
        <w:rPr>
          <w:rFonts w:ascii="Arial" w:hAnsi="Arial" w:cs="Arial"/>
          <w:b/>
          <w:sz w:val="32"/>
          <w:szCs w:val="32"/>
        </w:rPr>
        <w:t>Pruebas</w:t>
      </w:r>
    </w:p>
    <w:p w:rsidR="00E15C82" w:rsidRPr="00E15C82" w:rsidRDefault="00E15C82" w:rsidP="00E15C82">
      <w:pPr>
        <w:spacing w:line="480" w:lineRule="auto"/>
        <w:jc w:val="both"/>
        <w:rPr>
          <w:rFonts w:ascii="Arial" w:hAnsi="Arial" w:cs="Arial"/>
          <w:b/>
          <w:sz w:val="32"/>
          <w:szCs w:val="32"/>
        </w:rPr>
      </w:pPr>
      <w:r w:rsidRPr="00E15C82">
        <w:rPr>
          <w:rFonts w:ascii="Arial" w:hAnsi="Arial" w:cs="Arial"/>
          <w:sz w:val="24"/>
          <w:szCs w:val="24"/>
        </w:rPr>
        <w:t>Durante la implementación del sistema se llevaron a cabo diversas pruebas para garantizar la calidad y</w:t>
      </w:r>
      <w:r>
        <w:rPr>
          <w:rFonts w:ascii="Arial" w:hAnsi="Arial" w:cs="Arial"/>
          <w:sz w:val="24"/>
          <w:szCs w:val="24"/>
        </w:rPr>
        <w:t xml:space="preserve"> funcionamiento del software.</w:t>
      </w:r>
    </w:p>
    <w:p w:rsidR="00E15C82" w:rsidRPr="00E15C82" w:rsidRDefault="00E15C82" w:rsidP="00E15C82">
      <w:pPr>
        <w:spacing w:line="480" w:lineRule="auto"/>
        <w:jc w:val="both"/>
        <w:rPr>
          <w:rFonts w:ascii="Arial" w:hAnsi="Arial" w:cs="Arial"/>
          <w:b/>
          <w:sz w:val="24"/>
          <w:szCs w:val="24"/>
        </w:rPr>
      </w:pPr>
      <w:r w:rsidRPr="00E15C82">
        <w:rPr>
          <w:rFonts w:ascii="Arial" w:hAnsi="Arial" w:cs="Arial"/>
          <w:b/>
          <w:sz w:val="24"/>
          <w:szCs w:val="24"/>
        </w:rPr>
        <w:t>Pruebas unitarias</w:t>
      </w:r>
    </w:p>
    <w:p w:rsidR="00E15C82" w:rsidRPr="00E15C82" w:rsidRDefault="00E15C82" w:rsidP="00E15C82">
      <w:pPr>
        <w:spacing w:line="480" w:lineRule="auto"/>
        <w:jc w:val="both"/>
        <w:rPr>
          <w:rFonts w:ascii="Arial" w:hAnsi="Arial" w:cs="Arial"/>
          <w:sz w:val="24"/>
          <w:szCs w:val="24"/>
        </w:rPr>
      </w:pPr>
      <w:r w:rsidRPr="00E15C82">
        <w:rPr>
          <w:rFonts w:ascii="Arial" w:hAnsi="Arial" w:cs="Arial"/>
          <w:sz w:val="24"/>
          <w:szCs w:val="24"/>
        </w:rPr>
        <w:t xml:space="preserve">Aprovechando el modelo basado en componentes de Angular se implementaron pruebas unitarias </w:t>
      </w:r>
      <w:r>
        <w:rPr>
          <w:rFonts w:ascii="Arial" w:hAnsi="Arial" w:cs="Arial"/>
          <w:sz w:val="24"/>
          <w:szCs w:val="24"/>
        </w:rPr>
        <w:t xml:space="preserve">utilizando </w:t>
      </w:r>
      <w:r w:rsidRPr="00E15C82">
        <w:rPr>
          <w:rFonts w:ascii="Arial" w:hAnsi="Arial" w:cs="Arial"/>
          <w:sz w:val="24"/>
          <w:szCs w:val="24"/>
        </w:rPr>
        <w:t>la herramienta Jasmine que permite escribir casos de prueba para verificar</w:t>
      </w:r>
      <w:r>
        <w:rPr>
          <w:rFonts w:ascii="Arial" w:hAnsi="Arial" w:cs="Arial"/>
          <w:sz w:val="24"/>
          <w:szCs w:val="24"/>
        </w:rPr>
        <w:t xml:space="preserve"> el comportamiento esperado.</w:t>
      </w:r>
      <w:r w:rsidRPr="00E15C82">
        <w:rPr>
          <w:rFonts w:ascii="Arial" w:hAnsi="Arial" w:cs="Arial"/>
          <w:sz w:val="24"/>
          <w:szCs w:val="24"/>
        </w:rPr>
        <w:t xml:space="preserve"> Por ejemplo, se verificó que al registrar un conjunto nuevas personas, se almacenaran correctamente en la base de datos y se mostrara en la lista de personas registradas.</w:t>
      </w:r>
    </w:p>
    <w:p w:rsidR="00E15C82" w:rsidRPr="00E15C82" w:rsidRDefault="00E15C82" w:rsidP="00E15C82">
      <w:pPr>
        <w:spacing w:line="480" w:lineRule="auto"/>
        <w:jc w:val="both"/>
        <w:rPr>
          <w:rFonts w:ascii="Arial" w:hAnsi="Arial" w:cs="Arial"/>
          <w:b/>
          <w:sz w:val="24"/>
          <w:szCs w:val="24"/>
        </w:rPr>
      </w:pPr>
      <w:r w:rsidRPr="00E15C82">
        <w:rPr>
          <w:rFonts w:ascii="Arial" w:hAnsi="Arial" w:cs="Arial"/>
          <w:b/>
          <w:sz w:val="24"/>
          <w:szCs w:val="24"/>
        </w:rPr>
        <w:t>Pruebas Integración</w:t>
      </w:r>
    </w:p>
    <w:p w:rsidR="00E15C82" w:rsidRPr="00E15C82" w:rsidRDefault="00E15C82" w:rsidP="00E15C82">
      <w:pPr>
        <w:spacing w:line="480" w:lineRule="auto"/>
        <w:jc w:val="both"/>
        <w:rPr>
          <w:rFonts w:ascii="Arial" w:hAnsi="Arial" w:cs="Arial"/>
          <w:sz w:val="24"/>
          <w:szCs w:val="24"/>
        </w:rPr>
      </w:pPr>
      <w:r w:rsidRPr="00E15C82">
        <w:rPr>
          <w:rFonts w:ascii="Arial" w:hAnsi="Arial" w:cs="Arial"/>
          <w:sz w:val="24"/>
          <w:szCs w:val="24"/>
        </w:rPr>
        <w:t xml:space="preserve">Posteriormente, se realizaron pruebas de integración para verificar la interacción entre los distintos componentes. Estas pruebas se centraron en asegurar que los </w:t>
      </w:r>
      <w:r>
        <w:rPr>
          <w:rFonts w:ascii="Arial" w:hAnsi="Arial" w:cs="Arial"/>
          <w:sz w:val="24"/>
          <w:szCs w:val="24"/>
        </w:rPr>
        <w:t>módulos</w:t>
      </w:r>
      <w:r w:rsidRPr="00E15C82">
        <w:rPr>
          <w:rFonts w:ascii="Arial" w:hAnsi="Arial" w:cs="Arial"/>
          <w:sz w:val="24"/>
          <w:szCs w:val="24"/>
        </w:rPr>
        <w:t xml:space="preserve"> se comunicaran correctamente entre sí y que los datos se transmitieran de manera adecuada a lo largo de todo el flujo de trabajo Se simularon escenarios de uso real para garantizar que todas las partes del sistema funcionaran correctamente en conjunto. Por ejemplo, se probó el proceso completo de registro de un contribuyente, desde la creación de la entidad hasta el pago de impuestos en una entidad recaudadora.</w:t>
      </w:r>
    </w:p>
    <w:p w:rsidR="00E15C82" w:rsidRDefault="00E15C82" w:rsidP="00E15C82">
      <w:pPr>
        <w:spacing w:line="480" w:lineRule="auto"/>
        <w:jc w:val="both"/>
        <w:rPr>
          <w:rFonts w:ascii="Arial" w:hAnsi="Arial" w:cs="Arial"/>
          <w:b/>
          <w:sz w:val="24"/>
          <w:szCs w:val="24"/>
        </w:rPr>
      </w:pPr>
    </w:p>
    <w:p w:rsidR="00E15C82" w:rsidRPr="00E15C82" w:rsidRDefault="00E15C82" w:rsidP="00E15C82">
      <w:pPr>
        <w:spacing w:line="480" w:lineRule="auto"/>
        <w:jc w:val="both"/>
        <w:rPr>
          <w:rFonts w:ascii="Arial" w:hAnsi="Arial" w:cs="Arial"/>
          <w:b/>
          <w:sz w:val="24"/>
          <w:szCs w:val="24"/>
        </w:rPr>
      </w:pPr>
      <w:r w:rsidRPr="00E15C82">
        <w:rPr>
          <w:rFonts w:ascii="Arial" w:hAnsi="Arial" w:cs="Arial"/>
          <w:b/>
          <w:sz w:val="24"/>
          <w:szCs w:val="24"/>
        </w:rPr>
        <w:lastRenderedPageBreak/>
        <w:t>Pruebas de Validación</w:t>
      </w:r>
    </w:p>
    <w:p w:rsidR="00E15C82" w:rsidRPr="00E15C82" w:rsidRDefault="00E15C82" w:rsidP="00E15C82">
      <w:pPr>
        <w:spacing w:line="480" w:lineRule="auto"/>
        <w:jc w:val="both"/>
        <w:rPr>
          <w:rFonts w:ascii="Arial" w:hAnsi="Arial" w:cs="Arial"/>
          <w:sz w:val="24"/>
          <w:szCs w:val="24"/>
        </w:rPr>
      </w:pPr>
      <w:r w:rsidRPr="00E15C82">
        <w:rPr>
          <w:rFonts w:ascii="Arial" w:hAnsi="Arial" w:cs="Arial"/>
          <w:sz w:val="24"/>
          <w:szCs w:val="24"/>
        </w:rPr>
        <w:t>Finalmente, se llevaron a cabo pruebas de validación para verificar que el sistema cumplía con los requisitos y expectativas del usuario final. Estas pruebas se realizaron utilizando casos de prueba específicos que reflejaban los principales flujos de trabajo del sistema.</w:t>
      </w:r>
    </w:p>
    <w:p w:rsidR="00E15C82" w:rsidRPr="00E15C82" w:rsidRDefault="00E15C82" w:rsidP="00E15C82">
      <w:pPr>
        <w:spacing w:line="480" w:lineRule="auto"/>
        <w:jc w:val="both"/>
        <w:rPr>
          <w:rFonts w:ascii="Arial" w:hAnsi="Arial" w:cs="Arial"/>
          <w:b/>
          <w:sz w:val="24"/>
          <w:szCs w:val="24"/>
        </w:rPr>
      </w:pPr>
      <w:r w:rsidRPr="00E15C82">
        <w:rPr>
          <w:rFonts w:ascii="Arial" w:hAnsi="Arial" w:cs="Arial"/>
          <w:b/>
          <w:sz w:val="24"/>
          <w:szCs w:val="24"/>
        </w:rPr>
        <w:t>Pruebas de Aceptación</w:t>
      </w:r>
    </w:p>
    <w:p w:rsidR="00E15C82" w:rsidRPr="00E15C82" w:rsidRDefault="00E15C82" w:rsidP="00E15C82">
      <w:pPr>
        <w:spacing w:line="480" w:lineRule="auto"/>
        <w:jc w:val="both"/>
        <w:rPr>
          <w:rFonts w:ascii="Arial" w:hAnsi="Arial" w:cs="Arial"/>
          <w:sz w:val="24"/>
          <w:szCs w:val="24"/>
        </w:rPr>
      </w:pPr>
      <w:r w:rsidRPr="00E15C82">
        <w:rPr>
          <w:rFonts w:ascii="Arial" w:hAnsi="Arial" w:cs="Arial"/>
          <w:sz w:val="24"/>
          <w:szCs w:val="24"/>
        </w:rPr>
        <w:t>Aun no se han realizado pruebas de aceptación con algún usuario real, pero queda como recomendación para obtener retroalimentación sobre la usabilidad y funcionalidad del sistema.</w:t>
      </w:r>
    </w:p>
    <w:p w:rsidR="00E15C82" w:rsidRPr="00E15C82" w:rsidRDefault="006B7DAF" w:rsidP="00E15C82">
      <w:pPr>
        <w:spacing w:line="480" w:lineRule="auto"/>
        <w:jc w:val="both"/>
        <w:rPr>
          <w:rFonts w:ascii="Arial" w:hAnsi="Arial" w:cs="Arial"/>
          <w:sz w:val="32"/>
          <w:szCs w:val="32"/>
        </w:rPr>
      </w:pPr>
      <w:r w:rsidRPr="00E15C82">
        <w:rPr>
          <w:rFonts w:ascii="Arial" w:hAnsi="Arial" w:cs="Arial"/>
          <w:b/>
          <w:sz w:val="32"/>
          <w:szCs w:val="32"/>
        </w:rPr>
        <w:t>Conclu</w:t>
      </w:r>
      <w:r>
        <w:rPr>
          <w:rFonts w:ascii="Arial" w:hAnsi="Arial" w:cs="Arial"/>
          <w:b/>
          <w:sz w:val="32"/>
          <w:szCs w:val="32"/>
        </w:rPr>
        <w:t>s</w:t>
      </w:r>
      <w:r w:rsidRPr="00E15C82">
        <w:rPr>
          <w:rFonts w:ascii="Arial" w:hAnsi="Arial" w:cs="Arial"/>
          <w:b/>
          <w:sz w:val="32"/>
          <w:szCs w:val="32"/>
        </w:rPr>
        <w:t>iones</w:t>
      </w:r>
      <w:r w:rsidR="00E15C82" w:rsidRPr="00E15C82">
        <w:rPr>
          <w:rFonts w:ascii="Arial" w:hAnsi="Arial" w:cs="Arial"/>
          <w:b/>
          <w:sz w:val="32"/>
          <w:szCs w:val="32"/>
        </w:rPr>
        <w:t xml:space="preserve"> del capítulo</w:t>
      </w:r>
    </w:p>
    <w:p w:rsidR="00DB795F" w:rsidRDefault="00E15C82" w:rsidP="00E15C82">
      <w:pPr>
        <w:spacing w:line="480" w:lineRule="auto"/>
        <w:jc w:val="both"/>
        <w:rPr>
          <w:rFonts w:ascii="Arial" w:hAnsi="Arial" w:cs="Arial"/>
          <w:sz w:val="24"/>
          <w:szCs w:val="24"/>
        </w:rPr>
      </w:pPr>
      <w:r w:rsidRPr="00E15C82">
        <w:rPr>
          <w:rFonts w:ascii="Arial" w:hAnsi="Arial" w:cs="Arial"/>
          <w:sz w:val="24"/>
          <w:szCs w:val="24"/>
        </w:rPr>
        <w:t>Este capítulo sirve como base sólida para las fases subsiguientes del proyecto, proporcionando una estructura coherente y funcional sobre la cual construir y mejorar el sistema en desarrollo. El prototipo desarrollado no solo representa un logro en sí mismo, sino también un punto de partida para futuras iteraciones, para alcanzar un producto final robusto y satisfactorio para sus usuarios.</w:t>
      </w:r>
    </w:p>
    <w:p w:rsidR="00DB795F" w:rsidRDefault="00DB795F">
      <w:pPr>
        <w:rPr>
          <w:rFonts w:ascii="Arial" w:hAnsi="Arial" w:cs="Arial"/>
          <w:sz w:val="24"/>
          <w:szCs w:val="24"/>
        </w:rPr>
      </w:pPr>
      <w:r>
        <w:rPr>
          <w:rFonts w:ascii="Arial" w:hAnsi="Arial" w:cs="Arial"/>
          <w:sz w:val="24"/>
          <w:szCs w:val="24"/>
        </w:rPr>
        <w:br w:type="page"/>
      </w:r>
    </w:p>
    <w:p w:rsidR="00E15C82" w:rsidRPr="007D3FA6" w:rsidRDefault="007D3FA6" w:rsidP="007D3FA6">
      <w:pPr>
        <w:spacing w:line="360" w:lineRule="auto"/>
        <w:jc w:val="both"/>
        <w:rPr>
          <w:rFonts w:ascii="Arial" w:hAnsi="Arial" w:cs="Arial"/>
          <w:b/>
          <w:sz w:val="32"/>
          <w:szCs w:val="32"/>
        </w:rPr>
      </w:pPr>
      <w:r w:rsidRPr="007D3FA6">
        <w:rPr>
          <w:rFonts w:ascii="Arial" w:hAnsi="Arial" w:cs="Arial"/>
          <w:b/>
          <w:sz w:val="32"/>
          <w:szCs w:val="32"/>
        </w:rPr>
        <w:lastRenderedPageBreak/>
        <w:t>Conclusiones</w:t>
      </w:r>
      <w:r w:rsidR="00DB795F" w:rsidRPr="007D3FA6">
        <w:rPr>
          <w:rFonts w:ascii="Arial" w:hAnsi="Arial" w:cs="Arial"/>
          <w:b/>
          <w:sz w:val="32"/>
          <w:szCs w:val="32"/>
        </w:rPr>
        <w:t xml:space="preserve"> Generales</w:t>
      </w:r>
    </w:p>
    <w:p w:rsidR="00DB795F" w:rsidRDefault="007D3FA6" w:rsidP="007D3FA6">
      <w:pPr>
        <w:spacing w:line="360" w:lineRule="auto"/>
        <w:jc w:val="both"/>
        <w:rPr>
          <w:rFonts w:ascii="Arial" w:hAnsi="Arial" w:cs="Arial"/>
          <w:sz w:val="24"/>
          <w:szCs w:val="24"/>
        </w:rPr>
      </w:pPr>
      <w:r w:rsidRPr="007D3FA6">
        <w:rPr>
          <w:rFonts w:ascii="Arial" w:hAnsi="Arial" w:cs="Arial"/>
          <w:sz w:val="24"/>
          <w:szCs w:val="24"/>
        </w:rPr>
        <w:t>S</w:t>
      </w:r>
      <w:r w:rsidR="00DB795F" w:rsidRPr="007D3FA6">
        <w:rPr>
          <w:rFonts w:ascii="Arial" w:hAnsi="Arial" w:cs="Arial"/>
          <w:sz w:val="24"/>
          <w:szCs w:val="24"/>
        </w:rPr>
        <w:t xml:space="preserve">e puede concluir que el </w:t>
      </w:r>
      <w:r w:rsidRPr="007D3FA6">
        <w:rPr>
          <w:rFonts w:ascii="Arial" w:hAnsi="Arial" w:cs="Arial"/>
          <w:sz w:val="24"/>
          <w:szCs w:val="24"/>
        </w:rPr>
        <w:t>sistema</w:t>
      </w:r>
      <w:r w:rsidR="00DB795F" w:rsidRPr="007D3FA6">
        <w:rPr>
          <w:rFonts w:ascii="Arial" w:hAnsi="Arial" w:cs="Arial"/>
          <w:sz w:val="24"/>
          <w:szCs w:val="24"/>
        </w:rPr>
        <w:t xml:space="preserve"> </w:t>
      </w:r>
      <w:r w:rsidRPr="007D3FA6">
        <w:rPr>
          <w:rFonts w:ascii="Arial" w:hAnsi="Arial" w:cs="Arial"/>
          <w:sz w:val="24"/>
          <w:szCs w:val="24"/>
        </w:rPr>
        <w:t xml:space="preserve">gestor de </w:t>
      </w:r>
      <w:r w:rsidR="00DB795F" w:rsidRPr="007D3FA6">
        <w:rPr>
          <w:rFonts w:ascii="Arial" w:hAnsi="Arial" w:cs="Arial"/>
          <w:sz w:val="24"/>
          <w:szCs w:val="24"/>
        </w:rPr>
        <w:t>recaudación de impuestos ha sido exhaustivamente abordado desde diversas perspectivas. El análisis inicial ha permitido identificar los procesos clave y los actores involucrados</w:t>
      </w:r>
      <w:r w:rsidRPr="007D3FA6">
        <w:rPr>
          <w:rFonts w:ascii="Arial" w:hAnsi="Arial" w:cs="Arial"/>
          <w:sz w:val="24"/>
          <w:szCs w:val="24"/>
        </w:rPr>
        <w:t>. El desarrollo del prototipo del sistema ha sido guiado por una metodología bien definida, que ha incluido la especificación detallada de requisitos funcionales y no funcionales. La implementación de historias de usuario y tarjetas CRC ha facilitado la asignación de tareas de ingeniería. En conjunto, este enfoque ha permitido diseñar un sistema que cumple con los requisitos del cliente de manera efectiva y que está preparado para ser desarrollado y desplegado en un entorno operativo real, contribuyendo así a mejorar la eficiencia y transparencia en la gestión de impuestos.</w:t>
      </w:r>
    </w:p>
    <w:p w:rsidR="00A778CD" w:rsidRPr="00A71958" w:rsidRDefault="00A778CD" w:rsidP="00A778CD">
      <w:pPr>
        <w:spacing w:line="360" w:lineRule="auto"/>
        <w:jc w:val="both"/>
        <w:rPr>
          <w:rFonts w:ascii="Arial" w:hAnsi="Arial" w:cs="Arial"/>
          <w:b/>
          <w:sz w:val="32"/>
          <w:szCs w:val="32"/>
          <w:u w:val="single"/>
        </w:rPr>
      </w:pPr>
      <w:r>
        <w:rPr>
          <w:rFonts w:ascii="Arial" w:hAnsi="Arial" w:cs="Arial"/>
          <w:b/>
          <w:sz w:val="32"/>
          <w:szCs w:val="32"/>
        </w:rPr>
        <w:t>Bibliografía</w:t>
      </w:r>
    </w:p>
    <w:p w:rsidR="00A71958" w:rsidRPr="00A04D6C" w:rsidRDefault="00A71958" w:rsidP="00A71958">
      <w:pPr>
        <w:pStyle w:val="Prrafodelista1"/>
        <w:widowControl/>
        <w:numPr>
          <w:ilvl w:val="0"/>
          <w:numId w:val="20"/>
        </w:numPr>
        <w:suppressAutoHyphens/>
        <w:autoSpaceDE/>
        <w:autoSpaceDN/>
        <w:adjustRightInd/>
        <w:spacing w:line="360" w:lineRule="auto"/>
        <w:contextualSpacing/>
        <w:jc w:val="both"/>
        <w:rPr>
          <w:rFonts w:ascii="Arial" w:hAnsi="Arial" w:cs="Arial"/>
          <w:b/>
          <w:bCs/>
        </w:rPr>
      </w:pPr>
      <w:r w:rsidRPr="004E6DED">
        <w:rPr>
          <w:rFonts w:ascii="Arial" w:hAnsi="Arial" w:cs="Arial"/>
          <w:lang w:val="en-US"/>
        </w:rPr>
        <w:t xml:space="preserve">Pressman, R. S., &amp; </w:t>
      </w:r>
      <w:proofErr w:type="spellStart"/>
      <w:r w:rsidRPr="004E6DED">
        <w:rPr>
          <w:rFonts w:ascii="Arial" w:hAnsi="Arial" w:cs="Arial"/>
          <w:lang w:val="en-US"/>
        </w:rPr>
        <w:t>Troya</w:t>
      </w:r>
      <w:proofErr w:type="spellEnd"/>
      <w:r w:rsidRPr="004E6DED">
        <w:rPr>
          <w:rFonts w:ascii="Arial" w:hAnsi="Arial" w:cs="Arial"/>
          <w:lang w:val="en-US"/>
        </w:rPr>
        <w:t xml:space="preserve">, J. M. (1988). </w:t>
      </w:r>
      <w:r>
        <w:rPr>
          <w:rFonts w:ascii="Arial" w:hAnsi="Arial" w:cs="Arial"/>
          <w:i/>
          <w:iCs/>
        </w:rPr>
        <w:t>Ingeniería del software</w:t>
      </w:r>
      <w:r>
        <w:rPr>
          <w:rFonts w:ascii="Arial" w:hAnsi="Arial" w:cs="Arial"/>
        </w:rPr>
        <w:t>. McGraw-Hill Educación</w:t>
      </w:r>
    </w:p>
    <w:p w:rsidR="00A71958" w:rsidRPr="00A04D6C" w:rsidRDefault="00A71958" w:rsidP="00A71958">
      <w:pPr>
        <w:pStyle w:val="Prrafodelista1"/>
        <w:widowControl/>
        <w:numPr>
          <w:ilvl w:val="0"/>
          <w:numId w:val="20"/>
        </w:numPr>
        <w:suppressAutoHyphens/>
        <w:autoSpaceDE/>
        <w:autoSpaceDN/>
        <w:adjustRightInd/>
        <w:spacing w:line="360" w:lineRule="auto"/>
        <w:contextualSpacing/>
        <w:jc w:val="both"/>
        <w:rPr>
          <w:rFonts w:ascii="Arial" w:hAnsi="Arial" w:cs="Arial"/>
          <w:b/>
          <w:bCs/>
        </w:rPr>
      </w:pPr>
      <w:r w:rsidRPr="004E6DED">
        <w:rPr>
          <w:rFonts w:ascii="Arial" w:hAnsi="Arial" w:cs="Arial"/>
          <w:lang w:val="en-US"/>
        </w:rPr>
        <w:t xml:space="preserve">Pressman, R. </w:t>
      </w:r>
      <w:proofErr w:type="gramStart"/>
      <w:r w:rsidRPr="004E6DED">
        <w:rPr>
          <w:rFonts w:ascii="Arial" w:hAnsi="Arial" w:cs="Arial"/>
          <w:lang w:val="en-US"/>
        </w:rPr>
        <w:t>S</w:t>
      </w:r>
      <w:r w:rsidRPr="004E6DED">
        <w:rPr>
          <w:rStyle w:val="15"/>
          <w:rFonts w:ascii="Arial" w:hAnsi="Arial" w:cs="Arial"/>
          <w:lang w:val="en-US"/>
        </w:rPr>
        <w:t xml:space="preserve"> </w:t>
      </w:r>
      <w:r w:rsidRPr="004E6DED">
        <w:rPr>
          <w:rFonts w:ascii="Arial" w:hAnsi="Arial" w:cs="Arial"/>
          <w:lang w:val="en-US"/>
        </w:rPr>
        <w:t>.</w:t>
      </w:r>
      <w:proofErr w:type="gramEnd"/>
      <w:r w:rsidRPr="004E6DED">
        <w:rPr>
          <w:rFonts w:ascii="Arial" w:hAnsi="Arial" w:cs="Arial"/>
          <w:lang w:val="en-US"/>
        </w:rPr>
        <w:t xml:space="preserve"> (2010). </w:t>
      </w:r>
      <w:r w:rsidRPr="004E6DED">
        <w:rPr>
          <w:rFonts w:ascii="Arial" w:hAnsi="Arial" w:cs="Arial"/>
          <w:i/>
          <w:iCs/>
          <w:lang w:val="en-US"/>
        </w:rPr>
        <w:t>Software Engineering: A Practitioner's Approach</w:t>
      </w:r>
      <w:r w:rsidRPr="004E6DED">
        <w:rPr>
          <w:rStyle w:val="15"/>
          <w:rFonts w:ascii="Arial" w:hAnsi="Arial" w:cs="Arial"/>
          <w:lang w:val="en-US"/>
        </w:rPr>
        <w:t xml:space="preserve">. </w:t>
      </w:r>
      <w:r>
        <w:rPr>
          <w:rFonts w:ascii="Arial" w:hAnsi="Arial" w:cs="Arial"/>
        </w:rPr>
        <w:t xml:space="preserve">McGraw-Hill </w:t>
      </w:r>
      <w:proofErr w:type="spellStart"/>
      <w:r>
        <w:rPr>
          <w:rFonts w:ascii="Arial" w:hAnsi="Arial" w:cs="Arial"/>
        </w:rPr>
        <w:t>Education</w:t>
      </w:r>
      <w:proofErr w:type="spellEnd"/>
    </w:p>
    <w:p w:rsidR="00A71958" w:rsidRDefault="00A71958" w:rsidP="00A71958">
      <w:pPr>
        <w:pStyle w:val="Prrafodelista1"/>
        <w:widowControl/>
        <w:numPr>
          <w:ilvl w:val="0"/>
          <w:numId w:val="20"/>
        </w:numPr>
        <w:suppressAutoHyphens/>
        <w:autoSpaceDE/>
        <w:autoSpaceDN/>
        <w:adjustRightInd/>
        <w:spacing w:line="360" w:lineRule="auto"/>
        <w:contextualSpacing/>
        <w:jc w:val="both"/>
        <w:rPr>
          <w:rFonts w:ascii="Arial" w:hAnsi="Arial" w:cs="Arial"/>
        </w:rPr>
      </w:pPr>
      <w:proofErr w:type="spellStart"/>
      <w:r>
        <w:rPr>
          <w:rFonts w:ascii="Arial" w:hAnsi="Arial" w:cs="Arial"/>
        </w:rPr>
        <w:t>Sommerville</w:t>
      </w:r>
      <w:proofErr w:type="spellEnd"/>
      <w:r>
        <w:rPr>
          <w:rFonts w:ascii="Arial" w:hAnsi="Arial" w:cs="Arial"/>
        </w:rPr>
        <w:t xml:space="preserve">, I. (2011). </w:t>
      </w:r>
      <w:r>
        <w:rPr>
          <w:rFonts w:ascii="Arial" w:hAnsi="Arial" w:cs="Arial"/>
          <w:i/>
          <w:iCs/>
        </w:rPr>
        <w:t>Ingeniería del software</w:t>
      </w:r>
      <w:r>
        <w:rPr>
          <w:rFonts w:ascii="Arial" w:hAnsi="Arial" w:cs="Arial"/>
        </w:rPr>
        <w:t>. Pearson educación.</w:t>
      </w:r>
    </w:p>
    <w:p w:rsidR="00A778CD" w:rsidRPr="00A778CD" w:rsidRDefault="00A778CD" w:rsidP="007D3FA6">
      <w:pPr>
        <w:spacing w:line="360" w:lineRule="auto"/>
        <w:jc w:val="both"/>
        <w:rPr>
          <w:rFonts w:ascii="Arial" w:hAnsi="Arial" w:cs="Arial"/>
          <w:sz w:val="24"/>
          <w:szCs w:val="24"/>
          <w:u w:val="single"/>
          <w:lang w:val="en-US"/>
        </w:rPr>
      </w:pPr>
    </w:p>
    <w:p w:rsidR="00E15C82" w:rsidRPr="00A778CD" w:rsidRDefault="00E15C82" w:rsidP="00E15C82">
      <w:pPr>
        <w:spacing w:line="480" w:lineRule="auto"/>
        <w:jc w:val="both"/>
        <w:rPr>
          <w:sz w:val="24"/>
          <w:szCs w:val="24"/>
          <w:lang w:val="en-US"/>
        </w:rPr>
      </w:pPr>
    </w:p>
    <w:p w:rsidR="00E15C82" w:rsidRPr="00A778CD" w:rsidRDefault="00E15C82" w:rsidP="00E15C82">
      <w:pPr>
        <w:spacing w:line="480" w:lineRule="auto"/>
        <w:jc w:val="both"/>
        <w:rPr>
          <w:rFonts w:ascii="Arial" w:hAnsi="Arial" w:cs="Arial"/>
          <w:sz w:val="24"/>
          <w:szCs w:val="24"/>
          <w:lang w:val="en-US"/>
        </w:rPr>
      </w:pPr>
    </w:p>
    <w:sectPr w:rsidR="00E15C82" w:rsidRPr="00A778C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mbus Roman No9 L">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F5EBA"/>
    <w:multiLevelType w:val="hybridMultilevel"/>
    <w:tmpl w:val="A9CEF6F6"/>
    <w:lvl w:ilvl="0" w:tplc="08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5" w15:restartNumberingAfterBreak="0">
    <w:nsid w:val="103B6D4A"/>
    <w:multiLevelType w:val="multilevel"/>
    <w:tmpl w:val="227E8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413FD"/>
    <w:multiLevelType w:val="hybridMultilevel"/>
    <w:tmpl w:val="25F812F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2C08E9"/>
    <w:multiLevelType w:val="hybridMultilevel"/>
    <w:tmpl w:val="2032A5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2873EF"/>
    <w:multiLevelType w:val="hybridMultilevel"/>
    <w:tmpl w:val="E118F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8304B6"/>
    <w:multiLevelType w:val="multilevel"/>
    <w:tmpl w:val="CB96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791973"/>
    <w:multiLevelType w:val="hybridMultilevel"/>
    <w:tmpl w:val="2B8E3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2C2643"/>
    <w:multiLevelType w:val="multilevel"/>
    <w:tmpl w:val="2C60AC52"/>
    <w:lvl w:ilvl="0">
      <w:start w:val="1"/>
      <w:numFmt w:val="decimal"/>
      <w:lvlText w:val="%1."/>
      <w:lvlJc w:val="left"/>
      <w:pPr>
        <w:ind w:left="720" w:hanging="360"/>
      </w:pPr>
      <w:rPr>
        <w:rFonts w:ascii="Times New Roman" w:hAnsi="Times New Roman" w:cs="Times New Roman" w:hint="default"/>
        <w:b w:val="0"/>
        <w:bCs w:val="0"/>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2" w15:restartNumberingAfterBreak="0">
    <w:nsid w:val="2E0C4CD0"/>
    <w:multiLevelType w:val="hybridMultilevel"/>
    <w:tmpl w:val="F760A3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1D033EC"/>
    <w:multiLevelType w:val="hybridMultilevel"/>
    <w:tmpl w:val="6638EC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400100E"/>
    <w:multiLevelType w:val="hybridMultilevel"/>
    <w:tmpl w:val="5E6CB4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8D57FD0"/>
    <w:multiLevelType w:val="hybridMultilevel"/>
    <w:tmpl w:val="2CCE4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F130203"/>
    <w:multiLevelType w:val="hybridMultilevel"/>
    <w:tmpl w:val="CE9CEE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3C172C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E64BEE"/>
    <w:multiLevelType w:val="multilevel"/>
    <w:tmpl w:val="6630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DC2AE2"/>
    <w:multiLevelType w:val="multilevel"/>
    <w:tmpl w:val="B4CA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E46410"/>
    <w:multiLevelType w:val="hybridMultilevel"/>
    <w:tmpl w:val="34FE7DA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7D4338F0"/>
    <w:multiLevelType w:val="multilevel"/>
    <w:tmpl w:val="3D00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3"/>
  </w:num>
  <w:num w:numId="3">
    <w:abstractNumId w:val="14"/>
  </w:num>
  <w:num w:numId="4">
    <w:abstractNumId w:val="12"/>
  </w:num>
  <w:num w:numId="5">
    <w:abstractNumId w:val="8"/>
  </w:num>
  <w:num w:numId="6">
    <w:abstractNumId w:val="17"/>
  </w:num>
  <w:num w:numId="7">
    <w:abstractNumId w:val="0"/>
  </w:num>
  <w:num w:numId="8">
    <w:abstractNumId w:val="1"/>
  </w:num>
  <w:num w:numId="9">
    <w:abstractNumId w:val="2"/>
  </w:num>
  <w:num w:numId="10">
    <w:abstractNumId w:val="3"/>
  </w:num>
  <w:num w:numId="11">
    <w:abstractNumId w:val="10"/>
  </w:num>
  <w:num w:numId="12">
    <w:abstractNumId w:val="9"/>
  </w:num>
  <w:num w:numId="13">
    <w:abstractNumId w:val="18"/>
  </w:num>
  <w:num w:numId="14">
    <w:abstractNumId w:val="21"/>
  </w:num>
  <w:num w:numId="15">
    <w:abstractNumId w:val="5"/>
  </w:num>
  <w:num w:numId="16">
    <w:abstractNumId w:val="19"/>
  </w:num>
  <w:num w:numId="17">
    <w:abstractNumId w:val="15"/>
  </w:num>
  <w:num w:numId="18">
    <w:abstractNumId w:val="20"/>
  </w:num>
  <w:num w:numId="19">
    <w:abstractNumId w:val="7"/>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3E0"/>
    <w:rsid w:val="002C2BB9"/>
    <w:rsid w:val="00365D56"/>
    <w:rsid w:val="003F44BF"/>
    <w:rsid w:val="004029F0"/>
    <w:rsid w:val="004C5004"/>
    <w:rsid w:val="005216BE"/>
    <w:rsid w:val="00664BCD"/>
    <w:rsid w:val="006B7DAF"/>
    <w:rsid w:val="007344DA"/>
    <w:rsid w:val="00750424"/>
    <w:rsid w:val="00773901"/>
    <w:rsid w:val="007D3FA6"/>
    <w:rsid w:val="00845438"/>
    <w:rsid w:val="009463E1"/>
    <w:rsid w:val="009C3F5E"/>
    <w:rsid w:val="00A71958"/>
    <w:rsid w:val="00A778CD"/>
    <w:rsid w:val="00BD2E14"/>
    <w:rsid w:val="00C43579"/>
    <w:rsid w:val="00D56B15"/>
    <w:rsid w:val="00DB795F"/>
    <w:rsid w:val="00E15C82"/>
    <w:rsid w:val="00F163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64595"/>
  <w15:chartTrackingRefBased/>
  <w15:docId w15:val="{6A017BEE-D408-4215-AD13-7951DBA90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E15C82"/>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E15C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C2BB9"/>
    <w:pPr>
      <w:ind w:left="720"/>
      <w:contextualSpacing/>
    </w:pPr>
  </w:style>
  <w:style w:type="character" w:customStyle="1" w:styleId="Ttulo3Car">
    <w:name w:val="Título 3 Car"/>
    <w:basedOn w:val="Fuentedeprrafopredeter"/>
    <w:link w:val="Ttulo3"/>
    <w:uiPriority w:val="9"/>
    <w:rsid w:val="00E15C82"/>
    <w:rPr>
      <w:rFonts w:ascii="Times New Roman" w:eastAsia="Times New Roman" w:hAnsi="Times New Roman" w:cs="Times New Roman"/>
      <w:b/>
      <w:bCs/>
      <w:sz w:val="27"/>
      <w:szCs w:val="27"/>
      <w:lang w:eastAsia="es-MX"/>
    </w:rPr>
  </w:style>
  <w:style w:type="character" w:customStyle="1" w:styleId="Ttulo4Car">
    <w:name w:val="Título 4 Car"/>
    <w:basedOn w:val="Fuentedeprrafopredeter"/>
    <w:link w:val="Ttulo4"/>
    <w:uiPriority w:val="9"/>
    <w:semiHidden/>
    <w:rsid w:val="00E15C82"/>
    <w:rPr>
      <w:rFonts w:asciiTheme="majorHAnsi" w:eastAsiaTheme="majorEastAsia" w:hAnsiTheme="majorHAnsi" w:cstheme="majorBidi"/>
      <w:i/>
      <w:iCs/>
      <w:color w:val="2E74B5" w:themeColor="accent1" w:themeShade="BF"/>
    </w:rPr>
  </w:style>
  <w:style w:type="paragraph" w:customStyle="1" w:styleId="Prrafodelista1">
    <w:name w:val="Párrafo de lista1"/>
    <w:basedOn w:val="Normal"/>
    <w:rsid w:val="00A71958"/>
    <w:pPr>
      <w:widowControl w:val="0"/>
      <w:autoSpaceDE w:val="0"/>
      <w:autoSpaceDN w:val="0"/>
      <w:adjustRightInd w:val="0"/>
      <w:spacing w:before="100" w:beforeAutospacing="1" w:after="100" w:afterAutospacing="1" w:line="240" w:lineRule="auto"/>
    </w:pPr>
    <w:rPr>
      <w:rFonts w:ascii="Times New Roman" w:eastAsia="SimSun" w:hAnsi="Nimbus Roman No9 L" w:cs="Times New Roman"/>
      <w:sz w:val="24"/>
      <w:szCs w:val="24"/>
      <w:lang w:val="es-ES" w:eastAsia="es-ES"/>
    </w:rPr>
  </w:style>
  <w:style w:type="character" w:customStyle="1" w:styleId="15">
    <w:name w:val="15"/>
    <w:basedOn w:val="Fuentedeprrafopredeter"/>
    <w:rsid w:val="00A71958"/>
    <w:rPr>
      <w:rFonts w:ascii="Times New Roman" w:hAnsi="Times New Roman" w:cs="Times New Roman" w:hint="defaul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58486">
      <w:bodyDiv w:val="1"/>
      <w:marLeft w:val="0"/>
      <w:marRight w:val="0"/>
      <w:marTop w:val="0"/>
      <w:marBottom w:val="0"/>
      <w:divBdr>
        <w:top w:val="none" w:sz="0" w:space="0" w:color="auto"/>
        <w:left w:val="none" w:sz="0" w:space="0" w:color="auto"/>
        <w:bottom w:val="none" w:sz="0" w:space="0" w:color="auto"/>
        <w:right w:val="none" w:sz="0" w:space="0" w:color="auto"/>
      </w:divBdr>
    </w:div>
    <w:div w:id="186409085">
      <w:bodyDiv w:val="1"/>
      <w:marLeft w:val="0"/>
      <w:marRight w:val="0"/>
      <w:marTop w:val="0"/>
      <w:marBottom w:val="0"/>
      <w:divBdr>
        <w:top w:val="none" w:sz="0" w:space="0" w:color="auto"/>
        <w:left w:val="none" w:sz="0" w:space="0" w:color="auto"/>
        <w:bottom w:val="none" w:sz="0" w:space="0" w:color="auto"/>
        <w:right w:val="none" w:sz="0" w:space="0" w:color="auto"/>
      </w:divBdr>
    </w:div>
    <w:div w:id="364454142">
      <w:bodyDiv w:val="1"/>
      <w:marLeft w:val="0"/>
      <w:marRight w:val="0"/>
      <w:marTop w:val="0"/>
      <w:marBottom w:val="0"/>
      <w:divBdr>
        <w:top w:val="none" w:sz="0" w:space="0" w:color="auto"/>
        <w:left w:val="none" w:sz="0" w:space="0" w:color="auto"/>
        <w:bottom w:val="none" w:sz="0" w:space="0" w:color="auto"/>
        <w:right w:val="none" w:sz="0" w:space="0" w:color="auto"/>
      </w:divBdr>
    </w:div>
    <w:div w:id="377168898">
      <w:bodyDiv w:val="1"/>
      <w:marLeft w:val="0"/>
      <w:marRight w:val="0"/>
      <w:marTop w:val="0"/>
      <w:marBottom w:val="0"/>
      <w:divBdr>
        <w:top w:val="none" w:sz="0" w:space="0" w:color="auto"/>
        <w:left w:val="none" w:sz="0" w:space="0" w:color="auto"/>
        <w:bottom w:val="none" w:sz="0" w:space="0" w:color="auto"/>
        <w:right w:val="none" w:sz="0" w:space="0" w:color="auto"/>
      </w:divBdr>
    </w:div>
    <w:div w:id="841816444">
      <w:bodyDiv w:val="1"/>
      <w:marLeft w:val="0"/>
      <w:marRight w:val="0"/>
      <w:marTop w:val="0"/>
      <w:marBottom w:val="0"/>
      <w:divBdr>
        <w:top w:val="none" w:sz="0" w:space="0" w:color="auto"/>
        <w:left w:val="none" w:sz="0" w:space="0" w:color="auto"/>
        <w:bottom w:val="none" w:sz="0" w:space="0" w:color="auto"/>
        <w:right w:val="none" w:sz="0" w:space="0" w:color="auto"/>
      </w:divBdr>
    </w:div>
    <w:div w:id="1116605681">
      <w:bodyDiv w:val="1"/>
      <w:marLeft w:val="0"/>
      <w:marRight w:val="0"/>
      <w:marTop w:val="0"/>
      <w:marBottom w:val="0"/>
      <w:divBdr>
        <w:top w:val="none" w:sz="0" w:space="0" w:color="auto"/>
        <w:left w:val="none" w:sz="0" w:space="0" w:color="auto"/>
        <w:bottom w:val="none" w:sz="0" w:space="0" w:color="auto"/>
        <w:right w:val="none" w:sz="0" w:space="0" w:color="auto"/>
      </w:divBdr>
    </w:div>
    <w:div w:id="1680891402">
      <w:bodyDiv w:val="1"/>
      <w:marLeft w:val="0"/>
      <w:marRight w:val="0"/>
      <w:marTop w:val="0"/>
      <w:marBottom w:val="0"/>
      <w:divBdr>
        <w:top w:val="none" w:sz="0" w:space="0" w:color="auto"/>
        <w:left w:val="none" w:sz="0" w:space="0" w:color="auto"/>
        <w:bottom w:val="none" w:sz="0" w:space="0" w:color="auto"/>
        <w:right w:val="none" w:sz="0" w:space="0" w:color="auto"/>
      </w:divBdr>
    </w:div>
    <w:div w:id="1759323982">
      <w:bodyDiv w:val="1"/>
      <w:marLeft w:val="0"/>
      <w:marRight w:val="0"/>
      <w:marTop w:val="0"/>
      <w:marBottom w:val="0"/>
      <w:divBdr>
        <w:top w:val="none" w:sz="0" w:space="0" w:color="auto"/>
        <w:left w:val="none" w:sz="0" w:space="0" w:color="auto"/>
        <w:bottom w:val="none" w:sz="0" w:space="0" w:color="auto"/>
        <w:right w:val="none" w:sz="0" w:space="0" w:color="auto"/>
      </w:divBdr>
    </w:div>
    <w:div w:id="204887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E6AAD-B7A5-460D-BB97-1DCF6F6BD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22</Pages>
  <Words>2537</Words>
  <Characters>13956</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JUANA</cp:lastModifiedBy>
  <cp:revision>23</cp:revision>
  <dcterms:created xsi:type="dcterms:W3CDTF">2024-02-14T07:50:00Z</dcterms:created>
  <dcterms:modified xsi:type="dcterms:W3CDTF">2024-02-15T23:20:00Z</dcterms:modified>
</cp:coreProperties>
</file>